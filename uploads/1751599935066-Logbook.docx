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552A" w14:textId="77777777" w:rsidR="00F97E15" w:rsidRDefault="006A6DC3">
      <w:pPr>
        <w:spacing w:before="72" w:line="359" w:lineRule="auto"/>
        <w:ind w:left="4742" w:right="2274"/>
        <w:rPr>
          <w:sz w:val="24"/>
          <w:szCs w:val="24"/>
        </w:rPr>
      </w:pPr>
      <w:r>
        <w:pict w14:anchorId="6E3E8336">
          <v:group id="_x0000_s1030" style="position:absolute;left:0;text-align:left;margin-left:298.5pt;margin-top:71.7pt;width:224.75pt;height:49.05pt;z-index:-1644;mso-position-horizontal-relative:page;mso-position-vertical-relative:page" coordorigin="5970,1434" coordsize="4495,981">
            <v:shape id="_x0000_s1038" style="position:absolute;left:5981;top:1445;width:2405;height:0" coordorigin="5981,1445" coordsize="2405,0" path="m5981,1445r2405,e" filled="f" strokeweight=".58pt">
              <v:path arrowok="t"/>
            </v:shape>
            <v:shape id="_x0000_s1037" style="position:absolute;left:8386;top:1445;width:10;height:0" coordorigin="8386,1445" coordsize="10,0" path="m8386,1445r9,e" filled="f" strokeweight=".58pt">
              <v:path arrowok="t"/>
            </v:shape>
            <v:shape id="_x0000_s1036" style="position:absolute;left:8395;top:1445;width:2059;height:0" coordorigin="8395,1445" coordsize="2059,0" path="m8395,1445r2059,e" filled="f" strokeweight=".58pt">
              <v:path arrowok="t"/>
            </v:shape>
            <v:shape id="_x0000_s1035" style="position:absolute;left:5976;top:1440;width:0;height:970" coordorigin="5976,1440" coordsize="0,970" path="m5976,1440r,970e" filled="f" strokeweight=".58pt">
              <v:path arrowok="t"/>
            </v:shape>
            <v:shape id="_x0000_s1034" style="position:absolute;left:5981;top:2405;width:2405;height:0" coordorigin="5981,2405" coordsize="2405,0" path="m5981,2405r2405,e" filled="f" strokeweight=".58pt">
              <v:path arrowok="t"/>
            </v:shape>
            <v:shape id="_x0000_s1033" style="position:absolute;left:8371;top:2405;width:10;height:0" coordorigin="8371,2405" coordsize="10,0" path="m8371,2405r10,e" filled="f" strokeweight=".58pt">
              <v:path arrowok="t"/>
            </v:shape>
            <v:shape id="_x0000_s1032" style="position:absolute;left:8381;top:2405;width:2074;height:0" coordorigin="8381,2405" coordsize="2074,0" path="m8381,2405r2073,e" filled="f" strokeweight=".58pt">
              <v:path arrowok="t"/>
            </v:shape>
            <v:shape id="_x0000_s1031" style="position:absolute;left:10459;top:1440;width:0;height:970" coordorigin="10459,1440" coordsize="0,970" path="m10459,1440r,970e" filled="f" strokeweight=".58pt">
              <v:path arrowok="t"/>
            </v:shape>
            <w10:wrap anchorx="page" anchory="page"/>
          </v:group>
        </w:pict>
      </w:r>
      <w:proofErr w:type="spellStart"/>
      <w:r w:rsidR="001C54E5">
        <w:rPr>
          <w:spacing w:val="-17"/>
          <w:sz w:val="24"/>
          <w:szCs w:val="24"/>
        </w:rPr>
        <w:t>T</w:t>
      </w:r>
      <w:r w:rsidR="001C54E5">
        <w:rPr>
          <w:sz w:val="24"/>
          <w:szCs w:val="24"/>
        </w:rPr>
        <w:t>anggal</w:t>
      </w:r>
      <w:proofErr w:type="spellEnd"/>
      <w:r w:rsidR="001C54E5">
        <w:rPr>
          <w:sz w:val="24"/>
          <w:szCs w:val="24"/>
        </w:rPr>
        <w:t xml:space="preserve"> </w:t>
      </w:r>
      <w:proofErr w:type="spellStart"/>
      <w:r w:rsidR="001C54E5">
        <w:rPr>
          <w:sz w:val="24"/>
          <w:szCs w:val="24"/>
        </w:rPr>
        <w:t>Berlaku</w:t>
      </w:r>
      <w:proofErr w:type="spellEnd"/>
      <w:r w:rsidR="001C54E5">
        <w:rPr>
          <w:sz w:val="24"/>
          <w:szCs w:val="24"/>
        </w:rPr>
        <w:t xml:space="preserve"> SK  : Batas</w:t>
      </w:r>
      <w:r w:rsidR="001C54E5">
        <w:rPr>
          <w:spacing w:val="-13"/>
          <w:sz w:val="24"/>
          <w:szCs w:val="24"/>
        </w:rPr>
        <w:t xml:space="preserve"> </w:t>
      </w:r>
      <w:r w:rsidR="001C54E5">
        <w:rPr>
          <w:sz w:val="24"/>
          <w:szCs w:val="24"/>
        </w:rPr>
        <w:t xml:space="preserve">Akhir              </w:t>
      </w:r>
      <w:r w:rsidR="001C54E5">
        <w:rPr>
          <w:spacing w:val="60"/>
          <w:sz w:val="24"/>
          <w:szCs w:val="24"/>
        </w:rPr>
        <w:t xml:space="preserve"> </w:t>
      </w:r>
      <w:r w:rsidR="001C54E5">
        <w:rPr>
          <w:sz w:val="24"/>
          <w:szCs w:val="24"/>
        </w:rPr>
        <w:t>:</w:t>
      </w:r>
    </w:p>
    <w:p w14:paraId="446A1A2D" w14:textId="77777777" w:rsidR="00F97E15" w:rsidRDefault="00F97E15">
      <w:pPr>
        <w:spacing w:line="200" w:lineRule="exact"/>
      </w:pPr>
    </w:p>
    <w:p w14:paraId="357B1C18" w14:textId="77777777" w:rsidR="00F97E15" w:rsidRDefault="00F97E15">
      <w:pPr>
        <w:spacing w:before="6" w:line="260" w:lineRule="exact"/>
        <w:rPr>
          <w:sz w:val="26"/>
          <w:szCs w:val="26"/>
        </w:rPr>
      </w:pPr>
    </w:p>
    <w:p w14:paraId="4EF1A633" w14:textId="77777777" w:rsidR="00F97E15" w:rsidRDefault="001C54E5">
      <w:pPr>
        <w:ind w:left="1943"/>
        <w:rPr>
          <w:sz w:val="24"/>
          <w:szCs w:val="24"/>
        </w:rPr>
      </w:pPr>
      <w:r>
        <w:rPr>
          <w:b/>
          <w:sz w:val="24"/>
          <w:szCs w:val="24"/>
        </w:rPr>
        <w:t>JURUSAN INFORM</w:t>
      </w:r>
      <w:r>
        <w:rPr>
          <w:b/>
          <w:spacing w:val="-18"/>
          <w:sz w:val="24"/>
          <w:szCs w:val="24"/>
        </w:rPr>
        <w:t>A</w:t>
      </w:r>
      <w:r>
        <w:rPr>
          <w:b/>
          <w:sz w:val="24"/>
          <w:szCs w:val="24"/>
        </w:rPr>
        <w:t>TIKA</w:t>
      </w:r>
    </w:p>
    <w:p w14:paraId="2781D86E" w14:textId="77777777" w:rsidR="00F97E15" w:rsidRDefault="00F97E15">
      <w:pPr>
        <w:spacing w:before="5" w:line="180" w:lineRule="exact"/>
        <w:rPr>
          <w:sz w:val="18"/>
          <w:szCs w:val="18"/>
        </w:rPr>
      </w:pPr>
    </w:p>
    <w:p w14:paraId="3B58CF00" w14:textId="77777777" w:rsidR="00F97E15" w:rsidRDefault="006A6DC3">
      <w:pPr>
        <w:ind w:left="1905" w:right="1915"/>
        <w:jc w:val="center"/>
        <w:rPr>
          <w:sz w:val="24"/>
          <w:szCs w:val="24"/>
        </w:rPr>
      </w:pPr>
      <w:r>
        <w:pict w14:anchorId="6F3C97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1in;margin-top:-44.65pt;width:73.5pt;height:73.5pt;z-index:-1645;mso-position-horizontal-relative:page">
            <v:imagedata r:id="rId8" o:title=""/>
            <w10:wrap anchorx="page"/>
          </v:shape>
        </w:pict>
      </w:r>
      <w:r w:rsidR="001C54E5">
        <w:rPr>
          <w:b/>
          <w:spacing w:val="-18"/>
          <w:sz w:val="24"/>
          <w:szCs w:val="24"/>
        </w:rPr>
        <w:t>F</w:t>
      </w:r>
      <w:r w:rsidR="001C54E5">
        <w:rPr>
          <w:b/>
          <w:sz w:val="24"/>
          <w:szCs w:val="24"/>
        </w:rPr>
        <w:t>AKU</w:t>
      </w:r>
      <w:r w:rsidR="001C54E5">
        <w:rPr>
          <w:b/>
          <w:spacing w:val="-22"/>
          <w:sz w:val="24"/>
          <w:szCs w:val="24"/>
        </w:rPr>
        <w:t>L</w:t>
      </w:r>
      <w:r w:rsidR="001C54E5">
        <w:rPr>
          <w:b/>
          <w:spacing w:val="-18"/>
          <w:sz w:val="24"/>
          <w:szCs w:val="24"/>
        </w:rPr>
        <w:t>T</w:t>
      </w:r>
      <w:r w:rsidR="001C54E5">
        <w:rPr>
          <w:b/>
          <w:sz w:val="24"/>
          <w:szCs w:val="24"/>
        </w:rPr>
        <w:t>AS</w:t>
      </w:r>
      <w:r w:rsidR="001C54E5">
        <w:rPr>
          <w:b/>
          <w:spacing w:val="-4"/>
          <w:sz w:val="24"/>
          <w:szCs w:val="24"/>
        </w:rPr>
        <w:t xml:space="preserve"> </w:t>
      </w:r>
      <w:r w:rsidR="001C54E5">
        <w:rPr>
          <w:b/>
          <w:sz w:val="24"/>
          <w:szCs w:val="24"/>
        </w:rPr>
        <w:t>TEKNIK UNIVERSI</w:t>
      </w:r>
      <w:r w:rsidR="001C54E5">
        <w:rPr>
          <w:b/>
          <w:spacing w:val="-18"/>
          <w:sz w:val="24"/>
          <w:szCs w:val="24"/>
        </w:rPr>
        <w:t>T</w:t>
      </w:r>
      <w:r w:rsidR="001C54E5">
        <w:rPr>
          <w:b/>
          <w:sz w:val="24"/>
          <w:szCs w:val="24"/>
        </w:rPr>
        <w:t>AS SILI</w:t>
      </w:r>
      <w:r w:rsidR="001C54E5">
        <w:rPr>
          <w:b/>
          <w:spacing w:val="-27"/>
          <w:sz w:val="24"/>
          <w:szCs w:val="24"/>
        </w:rPr>
        <w:t>W</w:t>
      </w:r>
      <w:r w:rsidR="001C54E5">
        <w:rPr>
          <w:b/>
          <w:sz w:val="24"/>
          <w:szCs w:val="24"/>
        </w:rPr>
        <w:t>ANGI</w:t>
      </w:r>
    </w:p>
    <w:p w14:paraId="590A0113" w14:textId="77777777" w:rsidR="00F97E15" w:rsidRDefault="00F97E15">
      <w:pPr>
        <w:spacing w:line="200" w:lineRule="exact"/>
      </w:pPr>
    </w:p>
    <w:p w14:paraId="6FD81A14" w14:textId="77777777" w:rsidR="00F97E15" w:rsidRDefault="00F97E15">
      <w:pPr>
        <w:spacing w:line="200" w:lineRule="exact"/>
      </w:pPr>
    </w:p>
    <w:p w14:paraId="506D6BD9" w14:textId="77777777" w:rsidR="00F97E15" w:rsidRDefault="00F97E15">
      <w:pPr>
        <w:spacing w:before="1" w:line="240" w:lineRule="exact"/>
        <w:rPr>
          <w:sz w:val="24"/>
          <w:szCs w:val="24"/>
        </w:rPr>
      </w:pPr>
    </w:p>
    <w:p w14:paraId="10CF43F8" w14:textId="77777777" w:rsidR="00F97E15" w:rsidRDefault="001C54E5">
      <w:pPr>
        <w:ind w:left="3392" w:right="3390"/>
        <w:jc w:val="center"/>
        <w:rPr>
          <w:sz w:val="24"/>
          <w:szCs w:val="24"/>
        </w:rPr>
      </w:pPr>
      <w:r>
        <w:rPr>
          <w:b/>
          <w:sz w:val="24"/>
          <w:szCs w:val="24"/>
        </w:rPr>
        <w:t>LEMBAR LOGBOOK</w:t>
      </w:r>
    </w:p>
    <w:p w14:paraId="7A6F364A" w14:textId="77777777" w:rsidR="00F97E15" w:rsidRDefault="00F97E15">
      <w:pPr>
        <w:spacing w:line="180" w:lineRule="exact"/>
        <w:rPr>
          <w:sz w:val="18"/>
          <w:szCs w:val="18"/>
        </w:rPr>
      </w:pPr>
    </w:p>
    <w:p w14:paraId="1782B3BD" w14:textId="77777777" w:rsidR="00F97E15" w:rsidRDefault="001C54E5">
      <w:pPr>
        <w:spacing w:line="260" w:lineRule="exact"/>
        <w:ind w:left="2525" w:right="2523"/>
        <w:jc w:val="center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KERJA</w:t>
      </w:r>
      <w:r>
        <w:rPr>
          <w:b/>
          <w:spacing w:val="-13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PRAKTEK DI PERUSAHAAN</w:t>
      </w:r>
    </w:p>
    <w:p w14:paraId="0C362112" w14:textId="77777777" w:rsidR="00F97E15" w:rsidRDefault="00F97E15">
      <w:pPr>
        <w:spacing w:line="200" w:lineRule="exact"/>
      </w:pPr>
    </w:p>
    <w:p w14:paraId="139F66FD" w14:textId="77777777" w:rsidR="00F97E15" w:rsidRDefault="00F97E15">
      <w:pPr>
        <w:spacing w:line="200" w:lineRule="exact"/>
      </w:pPr>
    </w:p>
    <w:p w14:paraId="653EBB45" w14:textId="77777777" w:rsidR="00F97E15" w:rsidRDefault="00F97E15">
      <w:pPr>
        <w:spacing w:before="17" w:line="200" w:lineRule="exact"/>
      </w:pPr>
    </w:p>
    <w:p w14:paraId="32A32B39" w14:textId="74442C62" w:rsidR="00F97E15" w:rsidRDefault="001C54E5" w:rsidP="00974011">
      <w:pPr>
        <w:spacing w:before="29"/>
        <w:ind w:left="84"/>
        <w:rPr>
          <w:sz w:val="24"/>
          <w:szCs w:val="24"/>
        </w:rPr>
      </w:pPr>
      <w:r>
        <w:rPr>
          <w:b/>
          <w:sz w:val="24"/>
          <w:szCs w:val="24"/>
        </w:rPr>
        <w:t xml:space="preserve">Nama                               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:  </w:t>
      </w:r>
      <w:r>
        <w:rPr>
          <w:b/>
          <w:spacing w:val="38"/>
          <w:sz w:val="24"/>
          <w:szCs w:val="24"/>
        </w:rPr>
        <w:t xml:space="preserve"> </w:t>
      </w:r>
      <w:r w:rsidR="002F27DF">
        <w:rPr>
          <w:bCs/>
          <w:sz w:val="24"/>
        </w:rPr>
        <w:t>Adrian Syah Putra</w:t>
      </w:r>
    </w:p>
    <w:p w14:paraId="38BDE56D" w14:textId="5EC48916" w:rsidR="00F97E15" w:rsidRDefault="001C54E5" w:rsidP="00974011">
      <w:pPr>
        <w:spacing w:before="41"/>
        <w:ind w:left="84"/>
        <w:rPr>
          <w:sz w:val="24"/>
          <w:szCs w:val="24"/>
        </w:rPr>
      </w:pPr>
      <w:r>
        <w:rPr>
          <w:b/>
          <w:sz w:val="24"/>
          <w:szCs w:val="24"/>
        </w:rPr>
        <w:t xml:space="preserve">NPM                                </w:t>
      </w:r>
      <w:r>
        <w:rPr>
          <w:b/>
          <w:spacing w:val="5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:  </w:t>
      </w:r>
      <w:r>
        <w:rPr>
          <w:b/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2270060</w:t>
      </w:r>
      <w:r w:rsidR="002F27DF">
        <w:rPr>
          <w:sz w:val="24"/>
          <w:szCs w:val="24"/>
        </w:rPr>
        <w:t>48</w:t>
      </w:r>
    </w:p>
    <w:p w14:paraId="68175785" w14:textId="3F2C8965" w:rsidR="00F97E15" w:rsidRDefault="001C54E5" w:rsidP="00974011">
      <w:pPr>
        <w:spacing w:before="41"/>
        <w:ind w:left="84"/>
        <w:rPr>
          <w:sz w:val="24"/>
          <w:szCs w:val="24"/>
        </w:rPr>
      </w:pPr>
      <w:proofErr w:type="spellStart"/>
      <w:r>
        <w:rPr>
          <w:b/>
          <w:spacing w:val="-22"/>
          <w:sz w:val="24"/>
          <w:szCs w:val="24"/>
        </w:rPr>
        <w:t>T</w:t>
      </w:r>
      <w:r>
        <w:rPr>
          <w:b/>
          <w:sz w:val="24"/>
          <w:szCs w:val="24"/>
        </w:rPr>
        <w:t>empat</w:t>
      </w:r>
      <w:proofErr w:type="spellEnd"/>
      <w:r>
        <w:rPr>
          <w:b/>
          <w:spacing w:val="-5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Kerja</w:t>
      </w:r>
      <w:proofErr w:type="spellEnd"/>
      <w:r>
        <w:rPr>
          <w:b/>
          <w:spacing w:val="-5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Praktek</w:t>
      </w:r>
      <w:proofErr w:type="spellEnd"/>
      <w:r>
        <w:rPr>
          <w:b/>
          <w:sz w:val="24"/>
          <w:szCs w:val="24"/>
        </w:rPr>
        <w:t xml:space="preserve">  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:  </w:t>
      </w:r>
      <w:r>
        <w:rPr>
          <w:b/>
          <w:spacing w:val="38"/>
          <w:sz w:val="24"/>
          <w:szCs w:val="24"/>
        </w:rPr>
        <w:t xml:space="preserve"> </w:t>
      </w:r>
      <w:proofErr w:type="spellStart"/>
      <w:r w:rsidR="002F27DF">
        <w:rPr>
          <w:sz w:val="24"/>
          <w:szCs w:val="24"/>
        </w:rPr>
        <w:t>Sudin</w:t>
      </w:r>
      <w:proofErr w:type="spellEnd"/>
      <w:r w:rsidR="002F27DF">
        <w:rPr>
          <w:sz w:val="24"/>
          <w:szCs w:val="24"/>
        </w:rPr>
        <w:t xml:space="preserve"> </w:t>
      </w:r>
      <w:proofErr w:type="spellStart"/>
      <w:r w:rsidR="002F27DF">
        <w:rPr>
          <w:sz w:val="24"/>
          <w:szCs w:val="24"/>
        </w:rPr>
        <w:t>Kominfotik</w:t>
      </w:r>
      <w:proofErr w:type="spellEnd"/>
      <w:r w:rsidR="002F27DF">
        <w:rPr>
          <w:sz w:val="24"/>
          <w:szCs w:val="24"/>
        </w:rPr>
        <w:t xml:space="preserve"> Jakarta Timur</w:t>
      </w:r>
    </w:p>
    <w:p w14:paraId="628569BF" w14:textId="5395DDEA" w:rsidR="00F97E15" w:rsidRDefault="001C54E5" w:rsidP="00974011">
      <w:pPr>
        <w:spacing w:before="41"/>
        <w:ind w:left="84"/>
        <w:rPr>
          <w:sz w:val="24"/>
          <w:szCs w:val="24"/>
        </w:rPr>
      </w:pPr>
      <w:proofErr w:type="spellStart"/>
      <w:r>
        <w:rPr>
          <w:b/>
          <w:spacing w:val="-22"/>
          <w:sz w:val="24"/>
          <w:szCs w:val="24"/>
        </w:rPr>
        <w:t>T</w:t>
      </w:r>
      <w:r>
        <w:rPr>
          <w:b/>
          <w:sz w:val="24"/>
          <w:szCs w:val="24"/>
        </w:rPr>
        <w:t>anggal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Mulai</w:t>
      </w:r>
      <w:proofErr w:type="spellEnd"/>
      <w:r>
        <w:rPr>
          <w:b/>
          <w:sz w:val="24"/>
          <w:szCs w:val="24"/>
        </w:rPr>
        <w:t xml:space="preserve"> KP         </w:t>
      </w:r>
      <w:r>
        <w:rPr>
          <w:b/>
          <w:spacing w:val="47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: </w:t>
      </w:r>
      <w:r>
        <w:rPr>
          <w:b/>
          <w:spacing w:val="20"/>
          <w:sz w:val="24"/>
          <w:szCs w:val="24"/>
        </w:rPr>
        <w:t xml:space="preserve"> </w:t>
      </w:r>
      <w:r w:rsidR="00D044F3">
        <w:rPr>
          <w:b/>
          <w:spacing w:val="20"/>
          <w:sz w:val="24"/>
          <w:szCs w:val="24"/>
        </w:rPr>
        <w:t xml:space="preserve"> </w:t>
      </w:r>
      <w:r w:rsidR="002F27DF">
        <w:rPr>
          <w:sz w:val="24"/>
          <w:szCs w:val="24"/>
        </w:rPr>
        <w:t>26</w:t>
      </w:r>
      <w:r>
        <w:rPr>
          <w:sz w:val="24"/>
          <w:szCs w:val="24"/>
        </w:rPr>
        <w:t xml:space="preserve"> M</w:t>
      </w:r>
      <w:r w:rsidR="002F27DF">
        <w:rPr>
          <w:sz w:val="24"/>
          <w:szCs w:val="24"/>
        </w:rPr>
        <w:t>ei</w:t>
      </w:r>
      <w:r>
        <w:rPr>
          <w:sz w:val="24"/>
          <w:szCs w:val="24"/>
        </w:rPr>
        <w:t xml:space="preserve"> 2025</w:t>
      </w:r>
    </w:p>
    <w:p w14:paraId="3336BBD3" w14:textId="77777777" w:rsidR="00F97E15" w:rsidRDefault="00F97E15" w:rsidP="00974011">
      <w:pPr>
        <w:spacing w:line="200" w:lineRule="exact"/>
        <w:ind w:left="84"/>
      </w:pPr>
    </w:p>
    <w:p w14:paraId="55D055A8" w14:textId="77777777" w:rsidR="00F97E15" w:rsidRDefault="00F97E15">
      <w:pPr>
        <w:spacing w:before="14" w:line="280" w:lineRule="exact"/>
        <w:rPr>
          <w:sz w:val="28"/>
          <w:szCs w:val="28"/>
        </w:rPr>
      </w:pPr>
    </w:p>
    <w:tbl>
      <w:tblPr>
        <w:tblStyle w:val="TableGrid0"/>
        <w:tblW w:w="10058" w:type="dxa"/>
        <w:jc w:val="center"/>
        <w:tblInd w:w="0" w:type="dxa"/>
        <w:tblCellMar>
          <w:top w:w="4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974"/>
        <w:gridCol w:w="2164"/>
        <w:gridCol w:w="2783"/>
        <w:gridCol w:w="2564"/>
      </w:tblGrid>
      <w:tr w:rsidR="007524A0" w:rsidRPr="002F27DF" w14:paraId="08B79C1B" w14:textId="77777777" w:rsidTr="000609CF">
        <w:trPr>
          <w:trHeight w:val="576"/>
          <w:jc w:val="center"/>
        </w:trPr>
        <w:tc>
          <w:tcPr>
            <w:tcW w:w="74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456F3" w14:textId="0A897A49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Logbook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Kerja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Praktek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Minggu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8656C" w14:textId="77777777" w:rsidR="007524A0" w:rsidRPr="002F27DF" w:rsidRDefault="007524A0" w:rsidP="000609CF">
            <w:pPr>
              <w:spacing w:after="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Tanda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/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Paraf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Lapangan</w:t>
            </w:r>
            <w:proofErr w:type="spellEnd"/>
          </w:p>
        </w:tc>
      </w:tr>
      <w:tr w:rsidR="007524A0" w:rsidRPr="002F27DF" w14:paraId="0EB45485" w14:textId="77777777" w:rsidTr="000609CF">
        <w:trPr>
          <w:trHeight w:val="660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C704F" w14:textId="77777777" w:rsidR="007524A0" w:rsidRPr="002F27DF" w:rsidRDefault="007524A0" w:rsidP="000609CF">
            <w:pPr>
              <w:spacing w:after="93"/>
              <w:ind w:right="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Hari,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D4407" w14:textId="77777777" w:rsidR="007524A0" w:rsidRPr="002F27DF" w:rsidRDefault="007524A0" w:rsidP="000609CF">
            <w:pPr>
              <w:ind w:left="1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7A104" w14:textId="77777777" w:rsidR="007524A0" w:rsidRPr="002F27DF" w:rsidRDefault="007524A0" w:rsidP="000609CF">
            <w:pPr>
              <w:ind w:lef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Uraian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8D7CB" w14:textId="77777777" w:rsidR="007524A0" w:rsidRPr="002F27DF" w:rsidRDefault="007524A0" w:rsidP="000609CF">
            <w:pPr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B4935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A0" w:rsidRPr="002F27DF" w14:paraId="0964DFFC" w14:textId="77777777" w:rsidTr="007524A0">
        <w:trPr>
          <w:trHeight w:val="981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B29C4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Senin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E0791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0478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2B4F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F6CFD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2E2A10B6" w14:textId="77777777" w:rsidTr="007524A0">
        <w:trPr>
          <w:trHeight w:val="1407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17141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Selasa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B8FC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F6474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D85DD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5350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7693EA92" w14:textId="77777777" w:rsidTr="007524A0">
        <w:trPr>
          <w:trHeight w:val="1257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D822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r>
              <w:rPr>
                <w:rFonts w:eastAsia="Calibri"/>
                <w:bCs/>
                <w:sz w:val="24"/>
                <w:szCs w:val="24"/>
              </w:rPr>
              <w:t>Rabu,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344CE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34C01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B2E9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74161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7982D6A0" w14:textId="77777777" w:rsidTr="000609CF">
        <w:trPr>
          <w:trHeight w:val="1795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AD60E" w14:textId="77777777" w:rsidR="007524A0" w:rsidRPr="002F27DF" w:rsidRDefault="007524A0" w:rsidP="000609CF">
            <w:pPr>
              <w:spacing w:after="5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12AA09" w14:textId="77777777" w:rsidR="007524A0" w:rsidRPr="002F27DF" w:rsidRDefault="007524A0" w:rsidP="00060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11D1AC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56203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AE0593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18B53E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EDC106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12D12D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EFAEED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66C12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3CF4A9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A0" w:rsidRPr="002F27DF" w14:paraId="37B212CB" w14:textId="77777777" w:rsidTr="007524A0">
        <w:trPr>
          <w:trHeight w:val="1868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B33C" w14:textId="77777777" w:rsidR="007524A0" w:rsidRPr="002F27DF" w:rsidRDefault="007524A0" w:rsidP="000609CF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Jumat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D98C90F" w14:textId="77777777" w:rsidR="007524A0" w:rsidRPr="002F27DF" w:rsidRDefault="007524A0" w:rsidP="00060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660A23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9F9158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97B263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A35C80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2080DA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FC09AE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0C33EC" w14:textId="77777777" w:rsidR="007524A0" w:rsidRPr="00DB23B5" w:rsidRDefault="007524A0" w:rsidP="000609CF">
            <w:pPr>
              <w:ind w:left="5"/>
              <w:jc w:val="center"/>
            </w:pPr>
          </w:p>
          <w:p w14:paraId="4230CB29" w14:textId="77777777" w:rsidR="007524A0" w:rsidRPr="00DB23B5" w:rsidRDefault="007524A0" w:rsidP="000609CF">
            <w:pPr>
              <w:ind w:left="5"/>
              <w:jc w:val="center"/>
            </w:pPr>
          </w:p>
          <w:p w14:paraId="64EEC96C" w14:textId="77777777" w:rsidR="007524A0" w:rsidRPr="00DB23B5" w:rsidRDefault="007524A0" w:rsidP="000609CF">
            <w:pPr>
              <w:ind w:left="5"/>
              <w:jc w:val="center"/>
            </w:pPr>
          </w:p>
        </w:tc>
      </w:tr>
    </w:tbl>
    <w:p w14:paraId="43B9B19E" w14:textId="77777777" w:rsidR="00F97E15" w:rsidRDefault="00F97E15">
      <w:pPr>
        <w:sectPr w:rsidR="00F97E15">
          <w:type w:val="continuous"/>
          <w:pgSz w:w="11920" w:h="16840"/>
          <w:pgMar w:top="1480" w:right="1340" w:bottom="280" w:left="1340" w:header="720" w:footer="720" w:gutter="0"/>
          <w:cols w:space="720"/>
        </w:sectPr>
      </w:pPr>
    </w:p>
    <w:p w14:paraId="45DFD7E9" w14:textId="77777777" w:rsidR="00F97E15" w:rsidRDefault="00F97E15">
      <w:pPr>
        <w:spacing w:before="6" w:line="80" w:lineRule="exact"/>
        <w:rPr>
          <w:sz w:val="9"/>
          <w:szCs w:val="9"/>
        </w:rPr>
      </w:pPr>
    </w:p>
    <w:p w14:paraId="545141D3" w14:textId="77777777" w:rsidR="008F4D83" w:rsidRDefault="008F4D83">
      <w:pPr>
        <w:rPr>
          <w:b/>
          <w:bCs/>
        </w:rPr>
      </w:pPr>
    </w:p>
    <w:tbl>
      <w:tblPr>
        <w:tblStyle w:val="TableGrid0"/>
        <w:tblW w:w="10058" w:type="dxa"/>
        <w:jc w:val="center"/>
        <w:tblInd w:w="0" w:type="dxa"/>
        <w:tblCellMar>
          <w:top w:w="4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974"/>
        <w:gridCol w:w="2164"/>
        <w:gridCol w:w="2783"/>
        <w:gridCol w:w="2564"/>
      </w:tblGrid>
      <w:tr w:rsidR="00686ACB" w:rsidRPr="002F27DF" w14:paraId="73849B51" w14:textId="77777777" w:rsidTr="000609CF">
        <w:trPr>
          <w:trHeight w:val="576"/>
          <w:jc w:val="center"/>
        </w:trPr>
        <w:tc>
          <w:tcPr>
            <w:tcW w:w="74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9DD4C" w14:textId="5725008F" w:rsidR="00686ACB" w:rsidRPr="002F27DF" w:rsidRDefault="00686ACB" w:rsidP="007524A0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Logbook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Kerja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Praktek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Minggu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="007524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B8687" w14:textId="77777777" w:rsidR="00686ACB" w:rsidRPr="002F27DF" w:rsidRDefault="00686ACB" w:rsidP="007524A0">
            <w:pPr>
              <w:spacing w:after="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Tanda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/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Paraf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Lapangan</w:t>
            </w:r>
            <w:proofErr w:type="spellEnd"/>
          </w:p>
        </w:tc>
      </w:tr>
      <w:tr w:rsidR="00686ACB" w:rsidRPr="002F27DF" w14:paraId="388DE148" w14:textId="77777777" w:rsidTr="000609CF">
        <w:trPr>
          <w:trHeight w:val="660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6E0F" w14:textId="77777777" w:rsidR="00686ACB" w:rsidRPr="002F27DF" w:rsidRDefault="00686ACB" w:rsidP="007524A0">
            <w:pPr>
              <w:spacing w:after="93"/>
              <w:ind w:right="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Hari,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60432" w14:textId="77777777" w:rsidR="00686ACB" w:rsidRPr="002F27DF" w:rsidRDefault="00686ACB" w:rsidP="007524A0">
            <w:pPr>
              <w:ind w:left="1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EEB2" w14:textId="77777777" w:rsidR="00686ACB" w:rsidRPr="002F27DF" w:rsidRDefault="00686ACB" w:rsidP="007524A0">
            <w:pPr>
              <w:ind w:lef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Uraian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0F850" w14:textId="77777777" w:rsidR="00686ACB" w:rsidRPr="002F27DF" w:rsidRDefault="00686ACB" w:rsidP="007524A0">
            <w:pPr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2B9C7" w14:textId="77777777" w:rsidR="00686ACB" w:rsidRPr="002F27DF" w:rsidRDefault="00686ACB" w:rsidP="007524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A0" w:rsidRPr="002F27DF" w14:paraId="59FCD887" w14:textId="77777777" w:rsidTr="007524A0">
        <w:trPr>
          <w:trHeight w:val="2086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866C4" w14:textId="528FCDA8" w:rsidR="007524A0" w:rsidRPr="00DB23B5" w:rsidRDefault="007524A0" w:rsidP="007524A0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Senin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B3E59" w14:textId="10572F0F" w:rsidR="007524A0" w:rsidRPr="002F27DF" w:rsidRDefault="007524A0" w:rsidP="007524A0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D1AB" w14:textId="77777777" w:rsidR="007524A0" w:rsidRPr="002F27DF" w:rsidRDefault="007524A0" w:rsidP="007524A0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F7858" w14:textId="77777777" w:rsidR="007524A0" w:rsidRPr="002F27DF" w:rsidRDefault="007524A0" w:rsidP="007524A0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89F1D" w14:textId="77777777" w:rsidR="007524A0" w:rsidRPr="002F27DF" w:rsidRDefault="007524A0" w:rsidP="007524A0">
            <w:pPr>
              <w:jc w:val="center"/>
              <w:rPr>
                <w:sz w:val="24"/>
                <w:szCs w:val="24"/>
              </w:rPr>
            </w:pPr>
          </w:p>
        </w:tc>
      </w:tr>
      <w:tr w:rsidR="00686ACB" w:rsidRPr="002F27DF" w14:paraId="5D90118A" w14:textId="77777777" w:rsidTr="007524A0">
        <w:trPr>
          <w:trHeight w:val="1942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B8756" w14:textId="77777777" w:rsidR="00686ACB" w:rsidRPr="00DB23B5" w:rsidRDefault="00686ACB" w:rsidP="007524A0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Selasa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3D558" w14:textId="7BB5131C" w:rsidR="00686ACB" w:rsidRPr="002F27DF" w:rsidRDefault="00686ACB" w:rsidP="007524A0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C686A" w14:textId="77777777" w:rsidR="00686ACB" w:rsidRPr="002F27DF" w:rsidRDefault="00686ACB" w:rsidP="007524A0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E5D02" w14:textId="77777777" w:rsidR="00686ACB" w:rsidRPr="002F27DF" w:rsidRDefault="00686ACB" w:rsidP="007524A0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2FFE7" w14:textId="77777777" w:rsidR="00686ACB" w:rsidRPr="002F27DF" w:rsidRDefault="00686ACB" w:rsidP="007524A0">
            <w:pPr>
              <w:jc w:val="center"/>
              <w:rPr>
                <w:sz w:val="24"/>
                <w:szCs w:val="24"/>
              </w:rPr>
            </w:pPr>
          </w:p>
        </w:tc>
      </w:tr>
      <w:tr w:rsidR="00686ACB" w:rsidRPr="002F27DF" w14:paraId="3553FC7D" w14:textId="77777777" w:rsidTr="007524A0">
        <w:trPr>
          <w:trHeight w:val="2082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DC60D" w14:textId="77777777" w:rsidR="00686ACB" w:rsidRPr="00DB23B5" w:rsidRDefault="00686ACB" w:rsidP="007524A0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r>
              <w:rPr>
                <w:rFonts w:eastAsia="Calibri"/>
                <w:bCs/>
                <w:sz w:val="24"/>
                <w:szCs w:val="24"/>
              </w:rPr>
              <w:t>Rabu,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3E8A4" w14:textId="6CAB1001" w:rsidR="00686ACB" w:rsidRPr="002F27DF" w:rsidRDefault="00686ACB" w:rsidP="007524A0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0C899" w14:textId="77777777" w:rsidR="00686ACB" w:rsidRPr="002F27DF" w:rsidRDefault="00686ACB" w:rsidP="007524A0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7A83" w14:textId="77777777" w:rsidR="00686ACB" w:rsidRPr="002F27DF" w:rsidRDefault="00686ACB" w:rsidP="007524A0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4C0C4" w14:textId="77777777" w:rsidR="00686ACB" w:rsidRPr="002F27DF" w:rsidRDefault="00686ACB" w:rsidP="007524A0">
            <w:pPr>
              <w:jc w:val="center"/>
              <w:rPr>
                <w:sz w:val="24"/>
                <w:szCs w:val="24"/>
              </w:rPr>
            </w:pPr>
          </w:p>
        </w:tc>
      </w:tr>
      <w:tr w:rsidR="00686ACB" w:rsidRPr="002F27DF" w14:paraId="5D7DFE62" w14:textId="77777777" w:rsidTr="000609CF">
        <w:trPr>
          <w:trHeight w:val="1795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A26B7" w14:textId="01EAE5FC" w:rsidR="00686ACB" w:rsidRPr="002F27DF" w:rsidRDefault="007524A0" w:rsidP="007524A0">
            <w:pPr>
              <w:spacing w:after="5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A7C3C7C" w14:textId="4BBC42B0" w:rsidR="00686ACB" w:rsidRPr="002F27DF" w:rsidRDefault="00686ACB" w:rsidP="007524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291A37" w14:textId="427DD223" w:rsidR="00686ACB" w:rsidRPr="002F27DF" w:rsidRDefault="00686ACB" w:rsidP="007524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DFA086" w14:textId="6FF35EF4" w:rsidR="00686ACB" w:rsidRPr="002F27DF" w:rsidRDefault="00686ACB" w:rsidP="007524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1E07C6" w14:textId="668EB977" w:rsidR="00686ACB" w:rsidRPr="002F27DF" w:rsidRDefault="00686ACB" w:rsidP="007524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1D21A0" w14:textId="0C6DE9C4" w:rsidR="00686ACB" w:rsidRPr="002F27DF" w:rsidRDefault="00686ACB" w:rsidP="007524A0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9FEA23" w14:textId="6FADCE61" w:rsidR="00686ACB" w:rsidRPr="002F27DF" w:rsidRDefault="00686ACB" w:rsidP="007524A0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E639F2" w14:textId="79D358B2" w:rsidR="00686ACB" w:rsidRPr="002F27DF" w:rsidRDefault="00686ACB" w:rsidP="007524A0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F49F538" w14:textId="3BFE8F70" w:rsidR="00686ACB" w:rsidRPr="002F27DF" w:rsidRDefault="00686ACB" w:rsidP="007524A0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514C4D" w14:textId="2FD18F62" w:rsidR="00686ACB" w:rsidRPr="002F27DF" w:rsidRDefault="00686ACB" w:rsidP="007524A0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E8C943" w14:textId="15767853" w:rsidR="00686ACB" w:rsidRPr="002F27DF" w:rsidRDefault="00686ACB" w:rsidP="007524A0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ACB" w:rsidRPr="002F27DF" w14:paraId="11FA0D2D" w14:textId="77777777" w:rsidTr="000609CF">
        <w:trPr>
          <w:trHeight w:val="1787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4EDC9" w14:textId="7CF2B3D5" w:rsidR="00686ACB" w:rsidRPr="002F27DF" w:rsidRDefault="00686ACB" w:rsidP="007524A0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Jumat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731F58" w14:textId="702B64BB" w:rsidR="00686ACB" w:rsidRPr="002F27DF" w:rsidRDefault="00686ACB" w:rsidP="007524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865F51" w14:textId="7A73B6CD" w:rsidR="00686ACB" w:rsidRPr="002F27DF" w:rsidRDefault="00686ACB" w:rsidP="007524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037313" w14:textId="4438D866" w:rsidR="00686ACB" w:rsidRPr="002F27DF" w:rsidRDefault="00686ACB" w:rsidP="007524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629924" w14:textId="53D299B2" w:rsidR="00686ACB" w:rsidRPr="002F27DF" w:rsidRDefault="00686ACB" w:rsidP="007524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99A9A9" w14:textId="515F16EF" w:rsidR="00686ACB" w:rsidRPr="002F27DF" w:rsidRDefault="00686ACB" w:rsidP="007524A0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0E78FB" w14:textId="47FF9D6D" w:rsidR="00686ACB" w:rsidRPr="002F27DF" w:rsidRDefault="00686ACB" w:rsidP="007524A0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44250C" w14:textId="344726D4" w:rsidR="00686ACB" w:rsidRPr="002F27DF" w:rsidRDefault="00686ACB" w:rsidP="007524A0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4E44E8" w14:textId="28A970C1" w:rsidR="00686ACB" w:rsidRPr="00DB23B5" w:rsidRDefault="00686ACB" w:rsidP="007524A0">
            <w:pPr>
              <w:ind w:left="5"/>
              <w:jc w:val="center"/>
            </w:pPr>
          </w:p>
          <w:p w14:paraId="68B64262" w14:textId="07575882" w:rsidR="00686ACB" w:rsidRPr="00DB23B5" w:rsidRDefault="00686ACB" w:rsidP="007524A0">
            <w:pPr>
              <w:ind w:left="5"/>
              <w:jc w:val="center"/>
            </w:pPr>
          </w:p>
          <w:p w14:paraId="331D9C18" w14:textId="3CEB3623" w:rsidR="00686ACB" w:rsidRPr="00DB23B5" w:rsidRDefault="00686ACB" w:rsidP="007524A0">
            <w:pPr>
              <w:ind w:left="5"/>
              <w:jc w:val="center"/>
            </w:pPr>
          </w:p>
        </w:tc>
      </w:tr>
    </w:tbl>
    <w:p w14:paraId="3E257EEC" w14:textId="77777777" w:rsidR="008F4D83" w:rsidRDefault="008F4D83">
      <w:pPr>
        <w:rPr>
          <w:b/>
          <w:bCs/>
        </w:rPr>
      </w:pPr>
    </w:p>
    <w:p w14:paraId="1F973E75" w14:textId="77777777" w:rsidR="007524A0" w:rsidRDefault="007524A0">
      <w:pPr>
        <w:rPr>
          <w:b/>
          <w:bCs/>
        </w:rPr>
      </w:pPr>
    </w:p>
    <w:p w14:paraId="2A58CD26" w14:textId="77777777" w:rsidR="007524A0" w:rsidRDefault="007524A0">
      <w:pPr>
        <w:rPr>
          <w:b/>
          <w:bCs/>
        </w:rPr>
      </w:pPr>
    </w:p>
    <w:p w14:paraId="73F1FB79" w14:textId="77777777" w:rsidR="007524A0" w:rsidRDefault="007524A0">
      <w:pPr>
        <w:rPr>
          <w:b/>
          <w:bCs/>
        </w:rPr>
      </w:pPr>
    </w:p>
    <w:p w14:paraId="06264164" w14:textId="77777777" w:rsidR="007524A0" w:rsidRDefault="007524A0">
      <w:pPr>
        <w:rPr>
          <w:b/>
          <w:bCs/>
        </w:rPr>
      </w:pPr>
    </w:p>
    <w:p w14:paraId="208534A8" w14:textId="77777777" w:rsidR="007524A0" w:rsidRDefault="007524A0">
      <w:pPr>
        <w:rPr>
          <w:b/>
          <w:bCs/>
        </w:rPr>
      </w:pPr>
    </w:p>
    <w:p w14:paraId="4774EED9" w14:textId="77777777" w:rsidR="007524A0" w:rsidRDefault="007524A0">
      <w:pPr>
        <w:rPr>
          <w:b/>
          <w:bCs/>
        </w:rPr>
      </w:pPr>
    </w:p>
    <w:p w14:paraId="397EE09C" w14:textId="77777777" w:rsidR="007524A0" w:rsidRDefault="007524A0">
      <w:pPr>
        <w:rPr>
          <w:b/>
          <w:bCs/>
        </w:rPr>
      </w:pPr>
    </w:p>
    <w:p w14:paraId="48845E05" w14:textId="77777777" w:rsidR="007524A0" w:rsidRDefault="007524A0">
      <w:pPr>
        <w:rPr>
          <w:b/>
          <w:bCs/>
        </w:rPr>
      </w:pPr>
    </w:p>
    <w:p w14:paraId="3EF82384" w14:textId="77777777" w:rsidR="007524A0" w:rsidRDefault="007524A0">
      <w:pPr>
        <w:rPr>
          <w:b/>
          <w:bCs/>
        </w:rPr>
      </w:pPr>
    </w:p>
    <w:p w14:paraId="0AAAD70C" w14:textId="77777777" w:rsidR="007524A0" w:rsidRDefault="007524A0">
      <w:pPr>
        <w:rPr>
          <w:b/>
          <w:bCs/>
        </w:rPr>
      </w:pPr>
    </w:p>
    <w:p w14:paraId="7FB01AD8" w14:textId="77777777" w:rsidR="007524A0" w:rsidRDefault="007524A0">
      <w:pPr>
        <w:rPr>
          <w:b/>
          <w:bCs/>
        </w:rPr>
      </w:pPr>
    </w:p>
    <w:p w14:paraId="5E2C4956" w14:textId="77777777" w:rsidR="007524A0" w:rsidRDefault="007524A0">
      <w:pPr>
        <w:rPr>
          <w:b/>
          <w:bCs/>
        </w:rPr>
      </w:pPr>
    </w:p>
    <w:p w14:paraId="62FBE4F1" w14:textId="77777777" w:rsidR="007524A0" w:rsidRDefault="007524A0">
      <w:pPr>
        <w:rPr>
          <w:b/>
          <w:bCs/>
        </w:rPr>
      </w:pPr>
    </w:p>
    <w:p w14:paraId="0C7B6390" w14:textId="77777777" w:rsidR="007524A0" w:rsidRDefault="007524A0">
      <w:pPr>
        <w:rPr>
          <w:b/>
          <w:bCs/>
        </w:rPr>
      </w:pPr>
    </w:p>
    <w:p w14:paraId="4FFB133A" w14:textId="77777777" w:rsidR="007524A0" w:rsidRDefault="007524A0">
      <w:pPr>
        <w:rPr>
          <w:b/>
          <w:bCs/>
        </w:rPr>
      </w:pPr>
    </w:p>
    <w:p w14:paraId="79AAD4B2" w14:textId="77777777" w:rsidR="007524A0" w:rsidRDefault="007524A0">
      <w:pPr>
        <w:rPr>
          <w:b/>
          <w:bCs/>
        </w:rPr>
      </w:pPr>
    </w:p>
    <w:tbl>
      <w:tblPr>
        <w:tblStyle w:val="TableGrid0"/>
        <w:tblW w:w="10058" w:type="dxa"/>
        <w:jc w:val="center"/>
        <w:tblInd w:w="0" w:type="dxa"/>
        <w:tblCellMar>
          <w:top w:w="4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974"/>
        <w:gridCol w:w="2164"/>
        <w:gridCol w:w="2783"/>
        <w:gridCol w:w="2564"/>
      </w:tblGrid>
      <w:tr w:rsidR="007524A0" w:rsidRPr="002F27DF" w14:paraId="7E18B819" w14:textId="77777777" w:rsidTr="000609CF">
        <w:trPr>
          <w:trHeight w:val="576"/>
          <w:jc w:val="center"/>
        </w:trPr>
        <w:tc>
          <w:tcPr>
            <w:tcW w:w="74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E9B97" w14:textId="41935713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Logbook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Kerja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Praktek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Minggu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3AB20" w14:textId="77777777" w:rsidR="007524A0" w:rsidRPr="002F27DF" w:rsidRDefault="007524A0" w:rsidP="000609CF">
            <w:pPr>
              <w:spacing w:after="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Tanda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/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Paraf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Lapangan</w:t>
            </w:r>
            <w:proofErr w:type="spellEnd"/>
          </w:p>
        </w:tc>
      </w:tr>
      <w:tr w:rsidR="007524A0" w:rsidRPr="002F27DF" w14:paraId="33F2E5C0" w14:textId="77777777" w:rsidTr="000609CF">
        <w:trPr>
          <w:trHeight w:val="660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B903E" w14:textId="77777777" w:rsidR="007524A0" w:rsidRPr="002F27DF" w:rsidRDefault="007524A0" w:rsidP="000609CF">
            <w:pPr>
              <w:spacing w:after="93"/>
              <w:ind w:right="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Hari,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9696C" w14:textId="77777777" w:rsidR="007524A0" w:rsidRPr="002F27DF" w:rsidRDefault="007524A0" w:rsidP="000609CF">
            <w:pPr>
              <w:ind w:left="1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E3858" w14:textId="77777777" w:rsidR="007524A0" w:rsidRPr="002F27DF" w:rsidRDefault="007524A0" w:rsidP="000609CF">
            <w:pPr>
              <w:ind w:lef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Uraian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42EDC" w14:textId="77777777" w:rsidR="007524A0" w:rsidRPr="002F27DF" w:rsidRDefault="007524A0" w:rsidP="000609CF">
            <w:pPr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6BD0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A0" w:rsidRPr="002F27DF" w14:paraId="7D1A68F4" w14:textId="77777777" w:rsidTr="000609CF">
        <w:trPr>
          <w:trHeight w:val="2086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D2C4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Senin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65EC7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ECD42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55C6F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C0C0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719308F1" w14:textId="77777777" w:rsidTr="000609CF">
        <w:trPr>
          <w:trHeight w:val="1942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455C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Selasa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6C9D8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A1AD7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48CDC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CBD33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58A855A5" w14:textId="77777777" w:rsidTr="000609CF">
        <w:trPr>
          <w:trHeight w:val="2082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B0754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r>
              <w:rPr>
                <w:rFonts w:eastAsia="Calibri"/>
                <w:bCs/>
                <w:sz w:val="24"/>
                <w:szCs w:val="24"/>
              </w:rPr>
              <w:t>Rabu,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4EC11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13E1D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8B4C6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12C1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2A0B0B64" w14:textId="77777777" w:rsidTr="000609CF">
        <w:trPr>
          <w:trHeight w:val="1795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A8B7C" w14:textId="77777777" w:rsidR="007524A0" w:rsidRPr="002F27DF" w:rsidRDefault="007524A0" w:rsidP="000609CF">
            <w:pPr>
              <w:spacing w:after="5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F5E724" w14:textId="77777777" w:rsidR="007524A0" w:rsidRPr="002F27DF" w:rsidRDefault="007524A0" w:rsidP="00060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B13AC6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28B0F3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906C9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2622D1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125E93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C32583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82F2F3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F1E63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2D61BB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A0" w:rsidRPr="002F27DF" w14:paraId="29F50C7C" w14:textId="77777777" w:rsidTr="000609CF">
        <w:trPr>
          <w:trHeight w:val="1787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0C79C" w14:textId="77777777" w:rsidR="007524A0" w:rsidRPr="002F27DF" w:rsidRDefault="007524A0" w:rsidP="000609CF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Jumat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2B65BB3" w14:textId="77777777" w:rsidR="007524A0" w:rsidRPr="002F27DF" w:rsidRDefault="007524A0" w:rsidP="00060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E8CC6D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F748BC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AE5E04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5993E5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8BAD3B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817FC9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100335" w14:textId="77777777" w:rsidR="007524A0" w:rsidRPr="00DB23B5" w:rsidRDefault="007524A0" w:rsidP="000609CF">
            <w:pPr>
              <w:ind w:left="5"/>
              <w:jc w:val="center"/>
            </w:pPr>
          </w:p>
          <w:p w14:paraId="2A57E325" w14:textId="77777777" w:rsidR="007524A0" w:rsidRPr="00DB23B5" w:rsidRDefault="007524A0" w:rsidP="000609CF">
            <w:pPr>
              <w:ind w:left="5"/>
              <w:jc w:val="center"/>
            </w:pPr>
          </w:p>
          <w:p w14:paraId="08B1D996" w14:textId="77777777" w:rsidR="007524A0" w:rsidRPr="00DB23B5" w:rsidRDefault="007524A0" w:rsidP="000609CF">
            <w:pPr>
              <w:ind w:left="5"/>
              <w:jc w:val="center"/>
            </w:pPr>
          </w:p>
        </w:tc>
      </w:tr>
    </w:tbl>
    <w:p w14:paraId="34805240" w14:textId="77777777" w:rsidR="007524A0" w:rsidRDefault="007524A0">
      <w:pPr>
        <w:rPr>
          <w:b/>
          <w:bCs/>
        </w:rPr>
      </w:pPr>
    </w:p>
    <w:p w14:paraId="664E20CF" w14:textId="77777777" w:rsidR="007524A0" w:rsidRDefault="007524A0">
      <w:pPr>
        <w:rPr>
          <w:b/>
          <w:bCs/>
        </w:rPr>
      </w:pPr>
    </w:p>
    <w:p w14:paraId="5E267345" w14:textId="77777777" w:rsidR="007524A0" w:rsidRDefault="007524A0">
      <w:pPr>
        <w:rPr>
          <w:b/>
          <w:bCs/>
        </w:rPr>
      </w:pPr>
    </w:p>
    <w:p w14:paraId="0091086C" w14:textId="77777777" w:rsidR="007524A0" w:rsidRDefault="007524A0">
      <w:pPr>
        <w:rPr>
          <w:b/>
          <w:bCs/>
        </w:rPr>
      </w:pPr>
    </w:p>
    <w:p w14:paraId="3A640084" w14:textId="77777777" w:rsidR="007524A0" w:rsidRDefault="007524A0">
      <w:pPr>
        <w:rPr>
          <w:b/>
          <w:bCs/>
        </w:rPr>
      </w:pPr>
    </w:p>
    <w:p w14:paraId="79B4E2D2" w14:textId="77777777" w:rsidR="007524A0" w:rsidRDefault="007524A0">
      <w:pPr>
        <w:rPr>
          <w:b/>
          <w:bCs/>
        </w:rPr>
      </w:pPr>
    </w:p>
    <w:p w14:paraId="4BCB9F63" w14:textId="77777777" w:rsidR="007524A0" w:rsidRDefault="007524A0">
      <w:pPr>
        <w:rPr>
          <w:b/>
          <w:bCs/>
        </w:rPr>
      </w:pPr>
    </w:p>
    <w:p w14:paraId="0629D506" w14:textId="77777777" w:rsidR="007524A0" w:rsidRDefault="007524A0">
      <w:pPr>
        <w:rPr>
          <w:b/>
          <w:bCs/>
        </w:rPr>
      </w:pPr>
    </w:p>
    <w:p w14:paraId="17F4300F" w14:textId="77777777" w:rsidR="007524A0" w:rsidRDefault="007524A0">
      <w:pPr>
        <w:rPr>
          <w:b/>
          <w:bCs/>
        </w:rPr>
      </w:pPr>
    </w:p>
    <w:p w14:paraId="104BF1E6" w14:textId="77777777" w:rsidR="007524A0" w:rsidRDefault="007524A0">
      <w:pPr>
        <w:rPr>
          <w:b/>
          <w:bCs/>
        </w:rPr>
      </w:pPr>
    </w:p>
    <w:p w14:paraId="281FB112" w14:textId="77777777" w:rsidR="007524A0" w:rsidRDefault="007524A0">
      <w:pPr>
        <w:rPr>
          <w:b/>
          <w:bCs/>
        </w:rPr>
      </w:pPr>
    </w:p>
    <w:p w14:paraId="30CDF5CE" w14:textId="77777777" w:rsidR="007524A0" w:rsidRDefault="007524A0">
      <w:pPr>
        <w:rPr>
          <w:b/>
          <w:bCs/>
        </w:rPr>
      </w:pPr>
    </w:p>
    <w:p w14:paraId="1ED87716" w14:textId="77777777" w:rsidR="007524A0" w:rsidRDefault="007524A0">
      <w:pPr>
        <w:rPr>
          <w:b/>
          <w:bCs/>
        </w:rPr>
      </w:pPr>
    </w:p>
    <w:p w14:paraId="23A3DC38" w14:textId="77777777" w:rsidR="007524A0" w:rsidRDefault="007524A0">
      <w:pPr>
        <w:rPr>
          <w:b/>
          <w:bCs/>
        </w:rPr>
      </w:pPr>
    </w:p>
    <w:p w14:paraId="3160E6C4" w14:textId="77777777" w:rsidR="007524A0" w:rsidRDefault="007524A0">
      <w:pPr>
        <w:rPr>
          <w:b/>
          <w:bCs/>
        </w:rPr>
      </w:pPr>
    </w:p>
    <w:p w14:paraId="24B859F3" w14:textId="77777777" w:rsidR="007524A0" w:rsidRDefault="007524A0">
      <w:pPr>
        <w:rPr>
          <w:b/>
          <w:bCs/>
        </w:rPr>
      </w:pPr>
    </w:p>
    <w:p w14:paraId="1DA51210" w14:textId="77777777" w:rsidR="007524A0" w:rsidRDefault="007524A0">
      <w:pPr>
        <w:rPr>
          <w:b/>
          <w:bCs/>
        </w:rPr>
      </w:pPr>
    </w:p>
    <w:p w14:paraId="3FD8E36F" w14:textId="77777777" w:rsidR="007524A0" w:rsidRDefault="007524A0">
      <w:pPr>
        <w:rPr>
          <w:b/>
          <w:bCs/>
        </w:rPr>
      </w:pPr>
    </w:p>
    <w:tbl>
      <w:tblPr>
        <w:tblStyle w:val="TableGrid0"/>
        <w:tblW w:w="10058" w:type="dxa"/>
        <w:jc w:val="center"/>
        <w:tblInd w:w="0" w:type="dxa"/>
        <w:tblCellMar>
          <w:top w:w="4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974"/>
        <w:gridCol w:w="2164"/>
        <w:gridCol w:w="2783"/>
        <w:gridCol w:w="2564"/>
      </w:tblGrid>
      <w:tr w:rsidR="007524A0" w:rsidRPr="002F27DF" w14:paraId="29452732" w14:textId="77777777" w:rsidTr="000609CF">
        <w:trPr>
          <w:trHeight w:val="576"/>
          <w:jc w:val="center"/>
        </w:trPr>
        <w:tc>
          <w:tcPr>
            <w:tcW w:w="74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9FB41" w14:textId="4C8047AC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Logbook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Kerja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Praktek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Minggu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8D5F6" w14:textId="77777777" w:rsidR="007524A0" w:rsidRPr="002F27DF" w:rsidRDefault="007524A0" w:rsidP="000609CF">
            <w:pPr>
              <w:spacing w:after="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Tanda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/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Paraf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Lapangan</w:t>
            </w:r>
            <w:proofErr w:type="spellEnd"/>
          </w:p>
        </w:tc>
      </w:tr>
      <w:tr w:rsidR="007524A0" w:rsidRPr="002F27DF" w14:paraId="05A9411D" w14:textId="77777777" w:rsidTr="000609CF">
        <w:trPr>
          <w:trHeight w:val="660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6122" w14:textId="77777777" w:rsidR="007524A0" w:rsidRPr="002F27DF" w:rsidRDefault="007524A0" w:rsidP="000609CF">
            <w:pPr>
              <w:spacing w:after="93"/>
              <w:ind w:right="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Hari,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4497D" w14:textId="77777777" w:rsidR="007524A0" w:rsidRPr="002F27DF" w:rsidRDefault="007524A0" w:rsidP="000609CF">
            <w:pPr>
              <w:ind w:left="1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2F15" w14:textId="77777777" w:rsidR="007524A0" w:rsidRPr="002F27DF" w:rsidRDefault="007524A0" w:rsidP="000609CF">
            <w:pPr>
              <w:ind w:lef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Uraian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F70B" w14:textId="77777777" w:rsidR="007524A0" w:rsidRPr="002F27DF" w:rsidRDefault="007524A0" w:rsidP="000609CF">
            <w:pPr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84699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A0" w:rsidRPr="002F27DF" w14:paraId="068217E4" w14:textId="77777777" w:rsidTr="000609CF">
        <w:trPr>
          <w:trHeight w:val="2086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3ADBB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Senin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C19D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C8657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A9D6E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67F65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3F8A0CC6" w14:textId="77777777" w:rsidTr="000609CF">
        <w:trPr>
          <w:trHeight w:val="1942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B4345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Selasa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085CF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A2493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9F518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C5D75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1F2E84D3" w14:textId="77777777" w:rsidTr="000609CF">
        <w:trPr>
          <w:trHeight w:val="2082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D568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r>
              <w:rPr>
                <w:rFonts w:eastAsia="Calibri"/>
                <w:bCs/>
                <w:sz w:val="24"/>
                <w:szCs w:val="24"/>
              </w:rPr>
              <w:t>Rabu,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FC995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0198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ADAFD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013A6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511C220E" w14:textId="77777777" w:rsidTr="000609CF">
        <w:trPr>
          <w:trHeight w:val="1795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A4AFF" w14:textId="77777777" w:rsidR="007524A0" w:rsidRPr="002F27DF" w:rsidRDefault="007524A0" w:rsidP="000609CF">
            <w:pPr>
              <w:spacing w:after="5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0C0941" w14:textId="77777777" w:rsidR="007524A0" w:rsidRPr="002F27DF" w:rsidRDefault="007524A0" w:rsidP="00060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CBDCAE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DDBF6D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05859F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E41A7A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D87B94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09E4FC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A27A15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225A3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DAA5EC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A0" w:rsidRPr="002F27DF" w14:paraId="050C56C6" w14:textId="77777777" w:rsidTr="000609CF">
        <w:trPr>
          <w:trHeight w:val="1787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34C53" w14:textId="77777777" w:rsidR="007524A0" w:rsidRPr="002F27DF" w:rsidRDefault="007524A0" w:rsidP="000609CF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Jumat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9A3F2CD" w14:textId="77777777" w:rsidR="007524A0" w:rsidRPr="002F27DF" w:rsidRDefault="007524A0" w:rsidP="00060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A69CD5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DB62AF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659C1A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228B0E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D6A70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28EFB3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809BE3" w14:textId="77777777" w:rsidR="007524A0" w:rsidRPr="00DB23B5" w:rsidRDefault="007524A0" w:rsidP="000609CF">
            <w:pPr>
              <w:ind w:left="5"/>
              <w:jc w:val="center"/>
            </w:pPr>
          </w:p>
          <w:p w14:paraId="33E948F4" w14:textId="77777777" w:rsidR="007524A0" w:rsidRPr="00DB23B5" w:rsidRDefault="007524A0" w:rsidP="000609CF">
            <w:pPr>
              <w:ind w:left="5"/>
              <w:jc w:val="center"/>
            </w:pPr>
          </w:p>
          <w:p w14:paraId="17A08B4A" w14:textId="77777777" w:rsidR="007524A0" w:rsidRPr="00DB23B5" w:rsidRDefault="007524A0" w:rsidP="000609CF">
            <w:pPr>
              <w:ind w:left="5"/>
              <w:jc w:val="center"/>
            </w:pPr>
          </w:p>
        </w:tc>
      </w:tr>
    </w:tbl>
    <w:p w14:paraId="01831C8B" w14:textId="77777777" w:rsidR="007524A0" w:rsidRDefault="007524A0">
      <w:pPr>
        <w:rPr>
          <w:b/>
          <w:bCs/>
        </w:rPr>
      </w:pPr>
    </w:p>
    <w:p w14:paraId="4CD6CDDC" w14:textId="77777777" w:rsidR="007524A0" w:rsidRDefault="007524A0">
      <w:pPr>
        <w:rPr>
          <w:b/>
          <w:bCs/>
        </w:rPr>
      </w:pPr>
    </w:p>
    <w:p w14:paraId="23A88A11" w14:textId="77777777" w:rsidR="007524A0" w:rsidRDefault="007524A0">
      <w:pPr>
        <w:rPr>
          <w:b/>
          <w:bCs/>
        </w:rPr>
      </w:pPr>
    </w:p>
    <w:p w14:paraId="1800812B" w14:textId="77777777" w:rsidR="007524A0" w:rsidRDefault="007524A0">
      <w:pPr>
        <w:rPr>
          <w:b/>
          <w:bCs/>
        </w:rPr>
      </w:pPr>
    </w:p>
    <w:p w14:paraId="40787B7E" w14:textId="77777777" w:rsidR="007524A0" w:rsidRDefault="007524A0">
      <w:pPr>
        <w:rPr>
          <w:b/>
          <w:bCs/>
        </w:rPr>
      </w:pPr>
    </w:p>
    <w:p w14:paraId="03A0C605" w14:textId="77777777" w:rsidR="007524A0" w:rsidRDefault="007524A0">
      <w:pPr>
        <w:rPr>
          <w:b/>
          <w:bCs/>
        </w:rPr>
      </w:pPr>
    </w:p>
    <w:p w14:paraId="3251191C" w14:textId="77777777" w:rsidR="007524A0" w:rsidRDefault="007524A0">
      <w:pPr>
        <w:rPr>
          <w:b/>
          <w:bCs/>
        </w:rPr>
      </w:pPr>
    </w:p>
    <w:p w14:paraId="7FD7C561" w14:textId="77777777" w:rsidR="007524A0" w:rsidRDefault="007524A0">
      <w:pPr>
        <w:rPr>
          <w:b/>
          <w:bCs/>
        </w:rPr>
      </w:pPr>
    </w:p>
    <w:p w14:paraId="324F32CC" w14:textId="77777777" w:rsidR="007524A0" w:rsidRDefault="007524A0">
      <w:pPr>
        <w:rPr>
          <w:b/>
          <w:bCs/>
        </w:rPr>
      </w:pPr>
    </w:p>
    <w:p w14:paraId="32EB71B3" w14:textId="77777777" w:rsidR="007524A0" w:rsidRDefault="007524A0">
      <w:pPr>
        <w:rPr>
          <w:b/>
          <w:bCs/>
        </w:rPr>
      </w:pPr>
    </w:p>
    <w:p w14:paraId="765A42FC" w14:textId="77777777" w:rsidR="007524A0" w:rsidRDefault="007524A0">
      <w:pPr>
        <w:rPr>
          <w:b/>
          <w:bCs/>
        </w:rPr>
      </w:pPr>
    </w:p>
    <w:p w14:paraId="511BF7FB" w14:textId="77777777" w:rsidR="007524A0" w:rsidRDefault="007524A0">
      <w:pPr>
        <w:rPr>
          <w:b/>
          <w:bCs/>
        </w:rPr>
      </w:pPr>
    </w:p>
    <w:p w14:paraId="1631EF4E" w14:textId="77777777" w:rsidR="007524A0" w:rsidRDefault="007524A0">
      <w:pPr>
        <w:rPr>
          <w:b/>
          <w:bCs/>
        </w:rPr>
      </w:pPr>
    </w:p>
    <w:p w14:paraId="2E4D50A2" w14:textId="77777777" w:rsidR="007524A0" w:rsidRDefault="007524A0">
      <w:pPr>
        <w:rPr>
          <w:b/>
          <w:bCs/>
        </w:rPr>
      </w:pPr>
    </w:p>
    <w:p w14:paraId="14707E4B" w14:textId="77777777" w:rsidR="007524A0" w:rsidRDefault="007524A0">
      <w:pPr>
        <w:rPr>
          <w:b/>
          <w:bCs/>
        </w:rPr>
      </w:pPr>
    </w:p>
    <w:p w14:paraId="1C6EE1E6" w14:textId="77777777" w:rsidR="007524A0" w:rsidRDefault="007524A0">
      <w:pPr>
        <w:rPr>
          <w:b/>
          <w:bCs/>
        </w:rPr>
      </w:pPr>
    </w:p>
    <w:p w14:paraId="0AD2402B" w14:textId="77777777" w:rsidR="007524A0" w:rsidRDefault="007524A0">
      <w:pPr>
        <w:rPr>
          <w:b/>
          <w:bCs/>
        </w:rPr>
      </w:pPr>
    </w:p>
    <w:p w14:paraId="3EFA1739" w14:textId="77777777" w:rsidR="007524A0" w:rsidRDefault="007524A0">
      <w:pPr>
        <w:rPr>
          <w:b/>
          <w:bCs/>
        </w:rPr>
      </w:pPr>
    </w:p>
    <w:tbl>
      <w:tblPr>
        <w:tblStyle w:val="TableGrid0"/>
        <w:tblW w:w="10058" w:type="dxa"/>
        <w:jc w:val="center"/>
        <w:tblInd w:w="0" w:type="dxa"/>
        <w:tblCellMar>
          <w:top w:w="4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974"/>
        <w:gridCol w:w="2164"/>
        <w:gridCol w:w="2783"/>
        <w:gridCol w:w="2564"/>
      </w:tblGrid>
      <w:tr w:rsidR="007524A0" w:rsidRPr="002F27DF" w14:paraId="15DC3FDC" w14:textId="77777777" w:rsidTr="000609CF">
        <w:trPr>
          <w:trHeight w:val="576"/>
          <w:jc w:val="center"/>
        </w:trPr>
        <w:tc>
          <w:tcPr>
            <w:tcW w:w="74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9B8A8" w14:textId="704A6E2B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Logbook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Kerja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Praktek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Minggu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DBB6E" w14:textId="77777777" w:rsidR="007524A0" w:rsidRPr="002F27DF" w:rsidRDefault="007524A0" w:rsidP="000609CF">
            <w:pPr>
              <w:spacing w:after="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Tanda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/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Paraf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Lapangan</w:t>
            </w:r>
            <w:proofErr w:type="spellEnd"/>
          </w:p>
        </w:tc>
      </w:tr>
      <w:tr w:rsidR="007524A0" w:rsidRPr="002F27DF" w14:paraId="2563C613" w14:textId="77777777" w:rsidTr="000609CF">
        <w:trPr>
          <w:trHeight w:val="660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A86AE" w14:textId="77777777" w:rsidR="007524A0" w:rsidRPr="002F27DF" w:rsidRDefault="007524A0" w:rsidP="000609CF">
            <w:pPr>
              <w:spacing w:after="93"/>
              <w:ind w:right="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Hari,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D9E0D" w14:textId="77777777" w:rsidR="007524A0" w:rsidRPr="002F27DF" w:rsidRDefault="007524A0" w:rsidP="000609CF">
            <w:pPr>
              <w:ind w:left="1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50E39" w14:textId="77777777" w:rsidR="007524A0" w:rsidRPr="002F27DF" w:rsidRDefault="007524A0" w:rsidP="000609CF">
            <w:pPr>
              <w:ind w:lef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Uraian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F6EB6" w14:textId="77777777" w:rsidR="007524A0" w:rsidRPr="002F27DF" w:rsidRDefault="007524A0" w:rsidP="000609CF">
            <w:pPr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6F2F8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A0" w:rsidRPr="002F27DF" w14:paraId="2F1BD2BD" w14:textId="77777777" w:rsidTr="000609CF">
        <w:trPr>
          <w:trHeight w:val="2086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804C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Senin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0D9B1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65B2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62405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C329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02A48160" w14:textId="77777777" w:rsidTr="000609CF">
        <w:trPr>
          <w:trHeight w:val="1942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06424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Selasa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E9DDB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AC029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ACA6B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46FDF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7DC1BC2F" w14:textId="77777777" w:rsidTr="000609CF">
        <w:trPr>
          <w:trHeight w:val="2082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FEA9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r>
              <w:rPr>
                <w:rFonts w:eastAsia="Calibri"/>
                <w:bCs/>
                <w:sz w:val="24"/>
                <w:szCs w:val="24"/>
              </w:rPr>
              <w:t>Rabu,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A1D7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69D07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31346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367A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408B0A81" w14:textId="77777777" w:rsidTr="000609CF">
        <w:trPr>
          <w:trHeight w:val="1795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5D6D" w14:textId="77777777" w:rsidR="007524A0" w:rsidRPr="002F27DF" w:rsidRDefault="007524A0" w:rsidP="000609CF">
            <w:pPr>
              <w:spacing w:after="5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4D5C5EF" w14:textId="77777777" w:rsidR="007524A0" w:rsidRPr="002F27DF" w:rsidRDefault="007524A0" w:rsidP="00060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174986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6C8281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D76D20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822B6E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C90DC0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216314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E2D86B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957F20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ACB03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A0" w:rsidRPr="002F27DF" w14:paraId="318E4722" w14:textId="77777777" w:rsidTr="000609CF">
        <w:trPr>
          <w:trHeight w:val="1787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EDD97" w14:textId="77777777" w:rsidR="007524A0" w:rsidRPr="002F27DF" w:rsidRDefault="007524A0" w:rsidP="000609CF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Jumat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27C4D2" w14:textId="77777777" w:rsidR="007524A0" w:rsidRPr="002F27DF" w:rsidRDefault="007524A0" w:rsidP="00060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B67365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75D1FF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05D11E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344F8E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DCC465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706F3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824ADC" w14:textId="77777777" w:rsidR="007524A0" w:rsidRPr="00DB23B5" w:rsidRDefault="007524A0" w:rsidP="000609CF">
            <w:pPr>
              <w:ind w:left="5"/>
              <w:jc w:val="center"/>
            </w:pPr>
          </w:p>
          <w:p w14:paraId="207E7E57" w14:textId="77777777" w:rsidR="007524A0" w:rsidRPr="00DB23B5" w:rsidRDefault="007524A0" w:rsidP="000609CF">
            <w:pPr>
              <w:ind w:left="5"/>
              <w:jc w:val="center"/>
            </w:pPr>
          </w:p>
          <w:p w14:paraId="2FC19C19" w14:textId="77777777" w:rsidR="007524A0" w:rsidRPr="00DB23B5" w:rsidRDefault="007524A0" w:rsidP="000609CF">
            <w:pPr>
              <w:ind w:left="5"/>
              <w:jc w:val="center"/>
            </w:pPr>
          </w:p>
        </w:tc>
      </w:tr>
    </w:tbl>
    <w:p w14:paraId="049C19F3" w14:textId="77777777" w:rsidR="007524A0" w:rsidRDefault="007524A0">
      <w:pPr>
        <w:rPr>
          <w:b/>
          <w:bCs/>
        </w:rPr>
      </w:pPr>
    </w:p>
    <w:p w14:paraId="4A3FC8B1" w14:textId="77777777" w:rsidR="007524A0" w:rsidRDefault="007524A0">
      <w:pPr>
        <w:rPr>
          <w:b/>
          <w:bCs/>
        </w:rPr>
      </w:pPr>
    </w:p>
    <w:p w14:paraId="69E0AFD2" w14:textId="77777777" w:rsidR="007524A0" w:rsidRDefault="007524A0">
      <w:pPr>
        <w:rPr>
          <w:b/>
          <w:bCs/>
        </w:rPr>
      </w:pPr>
    </w:p>
    <w:p w14:paraId="22EB298A" w14:textId="77777777" w:rsidR="007524A0" w:rsidRDefault="007524A0">
      <w:pPr>
        <w:rPr>
          <w:b/>
          <w:bCs/>
        </w:rPr>
      </w:pPr>
    </w:p>
    <w:p w14:paraId="0DE26EB0" w14:textId="77777777" w:rsidR="007524A0" w:rsidRDefault="007524A0">
      <w:pPr>
        <w:rPr>
          <w:b/>
          <w:bCs/>
        </w:rPr>
      </w:pPr>
    </w:p>
    <w:p w14:paraId="679DCA82" w14:textId="77777777" w:rsidR="007524A0" w:rsidRDefault="007524A0">
      <w:pPr>
        <w:rPr>
          <w:b/>
          <w:bCs/>
        </w:rPr>
      </w:pPr>
    </w:p>
    <w:p w14:paraId="53A53F80" w14:textId="77777777" w:rsidR="007524A0" w:rsidRDefault="007524A0">
      <w:pPr>
        <w:rPr>
          <w:b/>
          <w:bCs/>
        </w:rPr>
      </w:pPr>
    </w:p>
    <w:p w14:paraId="63CC7EAC" w14:textId="77777777" w:rsidR="007524A0" w:rsidRDefault="007524A0">
      <w:pPr>
        <w:rPr>
          <w:b/>
          <w:bCs/>
        </w:rPr>
      </w:pPr>
    </w:p>
    <w:p w14:paraId="0E252569" w14:textId="77777777" w:rsidR="007524A0" w:rsidRDefault="007524A0">
      <w:pPr>
        <w:rPr>
          <w:b/>
          <w:bCs/>
        </w:rPr>
      </w:pPr>
    </w:p>
    <w:p w14:paraId="4E03D5BA" w14:textId="77777777" w:rsidR="007524A0" w:rsidRDefault="007524A0">
      <w:pPr>
        <w:rPr>
          <w:b/>
          <w:bCs/>
        </w:rPr>
      </w:pPr>
    </w:p>
    <w:p w14:paraId="07A35D29" w14:textId="77777777" w:rsidR="007524A0" w:rsidRDefault="007524A0">
      <w:pPr>
        <w:rPr>
          <w:b/>
          <w:bCs/>
        </w:rPr>
      </w:pPr>
    </w:p>
    <w:p w14:paraId="3C15BDFE" w14:textId="77777777" w:rsidR="007524A0" w:rsidRDefault="007524A0">
      <w:pPr>
        <w:rPr>
          <w:b/>
          <w:bCs/>
        </w:rPr>
      </w:pPr>
    </w:p>
    <w:p w14:paraId="48148F23" w14:textId="77777777" w:rsidR="007524A0" w:rsidRDefault="007524A0">
      <w:pPr>
        <w:rPr>
          <w:b/>
          <w:bCs/>
        </w:rPr>
      </w:pPr>
    </w:p>
    <w:p w14:paraId="1888C66A" w14:textId="77777777" w:rsidR="007524A0" w:rsidRDefault="007524A0">
      <w:pPr>
        <w:rPr>
          <w:b/>
          <w:bCs/>
        </w:rPr>
      </w:pPr>
    </w:p>
    <w:p w14:paraId="2B35A15B" w14:textId="77777777" w:rsidR="007524A0" w:rsidRDefault="007524A0">
      <w:pPr>
        <w:rPr>
          <w:b/>
          <w:bCs/>
        </w:rPr>
      </w:pPr>
    </w:p>
    <w:p w14:paraId="05FB008F" w14:textId="77777777" w:rsidR="007524A0" w:rsidRDefault="007524A0">
      <w:pPr>
        <w:rPr>
          <w:b/>
          <w:bCs/>
        </w:rPr>
      </w:pPr>
    </w:p>
    <w:p w14:paraId="08092972" w14:textId="77777777" w:rsidR="007524A0" w:rsidRDefault="007524A0">
      <w:pPr>
        <w:rPr>
          <w:b/>
          <w:bCs/>
        </w:rPr>
      </w:pPr>
    </w:p>
    <w:p w14:paraId="0BCA829F" w14:textId="77777777" w:rsidR="007524A0" w:rsidRDefault="007524A0">
      <w:pPr>
        <w:rPr>
          <w:b/>
          <w:bCs/>
        </w:rPr>
      </w:pPr>
    </w:p>
    <w:tbl>
      <w:tblPr>
        <w:tblStyle w:val="TableGrid0"/>
        <w:tblW w:w="10058" w:type="dxa"/>
        <w:jc w:val="center"/>
        <w:tblInd w:w="0" w:type="dxa"/>
        <w:tblCellMar>
          <w:top w:w="4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974"/>
        <w:gridCol w:w="2164"/>
        <w:gridCol w:w="2783"/>
        <w:gridCol w:w="2564"/>
      </w:tblGrid>
      <w:tr w:rsidR="007524A0" w:rsidRPr="002F27DF" w14:paraId="7E4AD5DC" w14:textId="77777777" w:rsidTr="000609CF">
        <w:trPr>
          <w:trHeight w:val="576"/>
          <w:jc w:val="center"/>
        </w:trPr>
        <w:tc>
          <w:tcPr>
            <w:tcW w:w="74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1CCEC" w14:textId="72715BE8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Logbook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Kerja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Praktek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Minggu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F7EA9" w14:textId="77777777" w:rsidR="007524A0" w:rsidRPr="002F27DF" w:rsidRDefault="007524A0" w:rsidP="000609CF">
            <w:pPr>
              <w:spacing w:after="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Tanda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/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Paraf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Lapangan</w:t>
            </w:r>
            <w:proofErr w:type="spellEnd"/>
          </w:p>
        </w:tc>
      </w:tr>
      <w:tr w:rsidR="007524A0" w:rsidRPr="002F27DF" w14:paraId="2A6CFB4C" w14:textId="77777777" w:rsidTr="000609CF">
        <w:trPr>
          <w:trHeight w:val="660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B492B" w14:textId="77777777" w:rsidR="007524A0" w:rsidRPr="002F27DF" w:rsidRDefault="007524A0" w:rsidP="000609CF">
            <w:pPr>
              <w:spacing w:after="93"/>
              <w:ind w:right="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Hari,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2ADFF" w14:textId="77777777" w:rsidR="007524A0" w:rsidRPr="002F27DF" w:rsidRDefault="007524A0" w:rsidP="000609CF">
            <w:pPr>
              <w:ind w:left="1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9CC08" w14:textId="77777777" w:rsidR="007524A0" w:rsidRPr="002F27DF" w:rsidRDefault="007524A0" w:rsidP="000609CF">
            <w:pPr>
              <w:ind w:lef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Uraian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11D1" w14:textId="77777777" w:rsidR="007524A0" w:rsidRPr="002F27DF" w:rsidRDefault="007524A0" w:rsidP="000609CF">
            <w:pPr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960A3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A0" w:rsidRPr="002F27DF" w14:paraId="2B26DE69" w14:textId="77777777" w:rsidTr="000609CF">
        <w:trPr>
          <w:trHeight w:val="2086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6149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Senin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DFCB9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F875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C83A2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2C39B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38A82492" w14:textId="77777777" w:rsidTr="000609CF">
        <w:trPr>
          <w:trHeight w:val="1942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F3877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Selasa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5EA4C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A40DE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8DFE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212A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509C71C9" w14:textId="77777777" w:rsidTr="000609CF">
        <w:trPr>
          <w:trHeight w:val="2082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FC67D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r>
              <w:rPr>
                <w:rFonts w:eastAsia="Calibri"/>
                <w:bCs/>
                <w:sz w:val="24"/>
                <w:szCs w:val="24"/>
              </w:rPr>
              <w:t>Rabu,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E6DE6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AC4C7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BF74A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A8210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572345A0" w14:textId="77777777" w:rsidTr="000609CF">
        <w:trPr>
          <w:trHeight w:val="1795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5FAEC" w14:textId="77777777" w:rsidR="007524A0" w:rsidRPr="002F27DF" w:rsidRDefault="007524A0" w:rsidP="000609CF">
            <w:pPr>
              <w:spacing w:after="5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37ED79" w14:textId="77777777" w:rsidR="007524A0" w:rsidRPr="002F27DF" w:rsidRDefault="007524A0" w:rsidP="00060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9E2E92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6D7B5E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22A74E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79333A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F1463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ADC50D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6D4835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77F3D7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D27019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A0" w:rsidRPr="002F27DF" w14:paraId="360A8807" w14:textId="77777777" w:rsidTr="000609CF">
        <w:trPr>
          <w:trHeight w:val="1787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DD18" w14:textId="77777777" w:rsidR="007524A0" w:rsidRPr="002F27DF" w:rsidRDefault="007524A0" w:rsidP="000609CF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Jumat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58D6FB" w14:textId="77777777" w:rsidR="007524A0" w:rsidRPr="002F27DF" w:rsidRDefault="007524A0" w:rsidP="00060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3C3F5D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57A702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EB17E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DC30B3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451BAB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434465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A37EEE" w14:textId="77777777" w:rsidR="007524A0" w:rsidRPr="00DB23B5" w:rsidRDefault="007524A0" w:rsidP="000609CF">
            <w:pPr>
              <w:ind w:left="5"/>
              <w:jc w:val="center"/>
            </w:pPr>
          </w:p>
          <w:p w14:paraId="2D4938B1" w14:textId="77777777" w:rsidR="007524A0" w:rsidRPr="00DB23B5" w:rsidRDefault="007524A0" w:rsidP="000609CF">
            <w:pPr>
              <w:ind w:left="5"/>
              <w:jc w:val="center"/>
            </w:pPr>
          </w:p>
          <w:p w14:paraId="6D10BC09" w14:textId="77777777" w:rsidR="007524A0" w:rsidRPr="00DB23B5" w:rsidRDefault="007524A0" w:rsidP="000609CF">
            <w:pPr>
              <w:ind w:left="5"/>
              <w:jc w:val="center"/>
            </w:pPr>
          </w:p>
        </w:tc>
      </w:tr>
    </w:tbl>
    <w:p w14:paraId="193A15E0" w14:textId="6287B8D4" w:rsidR="007524A0" w:rsidRPr="00DB23B5" w:rsidRDefault="007524A0">
      <w:pPr>
        <w:rPr>
          <w:b/>
          <w:bCs/>
        </w:rPr>
        <w:sectPr w:rsidR="007524A0" w:rsidRPr="00DB23B5">
          <w:pgSz w:w="11920" w:h="16840"/>
          <w:pgMar w:top="1320" w:right="1340" w:bottom="280" w:left="1340" w:header="720" w:footer="720" w:gutter="0"/>
          <w:cols w:space="720"/>
        </w:sectPr>
      </w:pPr>
    </w:p>
    <w:p w14:paraId="6465F8F5" w14:textId="77777777" w:rsidR="00F97E15" w:rsidRDefault="00F97E15">
      <w:pPr>
        <w:spacing w:before="6" w:line="80" w:lineRule="exact"/>
        <w:rPr>
          <w:sz w:val="9"/>
          <w:szCs w:val="9"/>
        </w:rPr>
      </w:pPr>
    </w:p>
    <w:p w14:paraId="4FF2602A" w14:textId="77777777" w:rsidR="008F4D83" w:rsidRDefault="008F4D83"/>
    <w:tbl>
      <w:tblPr>
        <w:tblStyle w:val="TableGrid0"/>
        <w:tblW w:w="10058" w:type="dxa"/>
        <w:jc w:val="center"/>
        <w:tblInd w:w="0" w:type="dxa"/>
        <w:tblCellMar>
          <w:top w:w="4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974"/>
        <w:gridCol w:w="2164"/>
        <w:gridCol w:w="2783"/>
        <w:gridCol w:w="2564"/>
      </w:tblGrid>
      <w:tr w:rsidR="007524A0" w:rsidRPr="002F27DF" w14:paraId="10C9B310" w14:textId="77777777" w:rsidTr="000609CF">
        <w:trPr>
          <w:trHeight w:val="576"/>
          <w:jc w:val="center"/>
        </w:trPr>
        <w:tc>
          <w:tcPr>
            <w:tcW w:w="74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379A" w14:textId="01DFCFE4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Logbook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Kerja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Praktek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Minggu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EFE97" w14:textId="77777777" w:rsidR="007524A0" w:rsidRPr="002F27DF" w:rsidRDefault="007524A0" w:rsidP="000609CF">
            <w:pPr>
              <w:spacing w:after="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Tanda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/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Paraf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Lapangan</w:t>
            </w:r>
            <w:proofErr w:type="spellEnd"/>
          </w:p>
        </w:tc>
      </w:tr>
      <w:tr w:rsidR="007524A0" w:rsidRPr="002F27DF" w14:paraId="2FD0DD85" w14:textId="77777777" w:rsidTr="000609CF">
        <w:trPr>
          <w:trHeight w:val="660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15E0" w14:textId="77777777" w:rsidR="007524A0" w:rsidRPr="002F27DF" w:rsidRDefault="007524A0" w:rsidP="000609CF">
            <w:pPr>
              <w:spacing w:after="93"/>
              <w:ind w:right="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Hari,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EFA88" w14:textId="77777777" w:rsidR="007524A0" w:rsidRPr="002F27DF" w:rsidRDefault="007524A0" w:rsidP="000609CF">
            <w:pPr>
              <w:ind w:left="1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E0A2D" w14:textId="77777777" w:rsidR="007524A0" w:rsidRPr="002F27DF" w:rsidRDefault="007524A0" w:rsidP="000609CF">
            <w:pPr>
              <w:ind w:lef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Uraian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920DC" w14:textId="77777777" w:rsidR="007524A0" w:rsidRPr="002F27DF" w:rsidRDefault="007524A0" w:rsidP="000609CF">
            <w:pPr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80D2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A0" w:rsidRPr="002F27DF" w14:paraId="7EFC2F09" w14:textId="77777777" w:rsidTr="000609CF">
        <w:trPr>
          <w:trHeight w:val="2086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EFA00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Senin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C529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BD25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DE2AD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D19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3C75C01C" w14:textId="77777777" w:rsidTr="000609CF">
        <w:trPr>
          <w:trHeight w:val="1942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6CFF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Selasa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4EE1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5B1DB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4E729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51079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39409713" w14:textId="77777777" w:rsidTr="000609CF">
        <w:trPr>
          <w:trHeight w:val="2082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7B6F6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r>
              <w:rPr>
                <w:rFonts w:eastAsia="Calibri"/>
                <w:bCs/>
                <w:sz w:val="24"/>
                <w:szCs w:val="24"/>
              </w:rPr>
              <w:t>Rabu,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2A51B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4B6F5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B86AE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AAB76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72F9169D" w14:textId="77777777" w:rsidTr="000609CF">
        <w:trPr>
          <w:trHeight w:val="1795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07922" w14:textId="77777777" w:rsidR="007524A0" w:rsidRPr="002F27DF" w:rsidRDefault="007524A0" w:rsidP="000609CF">
            <w:pPr>
              <w:spacing w:after="5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640743" w14:textId="77777777" w:rsidR="007524A0" w:rsidRPr="002F27DF" w:rsidRDefault="007524A0" w:rsidP="00060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775D32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3F286B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FE883B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FBD26E8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8A8CA4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423AE1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D9B8A2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8CF218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307B5B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A0" w:rsidRPr="002F27DF" w14:paraId="57E6C174" w14:textId="77777777" w:rsidTr="000609CF">
        <w:trPr>
          <w:trHeight w:val="1787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58CF4" w14:textId="77777777" w:rsidR="007524A0" w:rsidRPr="002F27DF" w:rsidRDefault="007524A0" w:rsidP="000609CF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Jumat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95D59A8" w14:textId="77777777" w:rsidR="007524A0" w:rsidRPr="002F27DF" w:rsidRDefault="007524A0" w:rsidP="00060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458D40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48969C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C6A7A7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1A885C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EE1154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1BB08A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505CA0" w14:textId="77777777" w:rsidR="007524A0" w:rsidRPr="00DB23B5" w:rsidRDefault="007524A0" w:rsidP="000609CF">
            <w:pPr>
              <w:ind w:left="5"/>
              <w:jc w:val="center"/>
            </w:pPr>
          </w:p>
          <w:p w14:paraId="2DFE2C56" w14:textId="77777777" w:rsidR="007524A0" w:rsidRPr="00DB23B5" w:rsidRDefault="007524A0" w:rsidP="000609CF">
            <w:pPr>
              <w:ind w:left="5"/>
              <w:jc w:val="center"/>
            </w:pPr>
          </w:p>
          <w:p w14:paraId="0AF79A4A" w14:textId="77777777" w:rsidR="007524A0" w:rsidRPr="00DB23B5" w:rsidRDefault="007524A0" w:rsidP="000609CF">
            <w:pPr>
              <w:ind w:left="5"/>
              <w:jc w:val="center"/>
            </w:pPr>
          </w:p>
        </w:tc>
      </w:tr>
    </w:tbl>
    <w:p w14:paraId="52667DAC" w14:textId="77777777" w:rsidR="008F4D83" w:rsidRDefault="008F4D83"/>
    <w:p w14:paraId="55B64EE6" w14:textId="77777777" w:rsidR="007524A0" w:rsidRDefault="007524A0"/>
    <w:p w14:paraId="17B537BC" w14:textId="77777777" w:rsidR="007524A0" w:rsidRDefault="007524A0"/>
    <w:p w14:paraId="7DBDE488" w14:textId="77777777" w:rsidR="007524A0" w:rsidRDefault="007524A0"/>
    <w:p w14:paraId="73558523" w14:textId="77777777" w:rsidR="007524A0" w:rsidRDefault="007524A0"/>
    <w:p w14:paraId="0F13A1E2" w14:textId="77777777" w:rsidR="007524A0" w:rsidRDefault="007524A0"/>
    <w:p w14:paraId="5AF091DF" w14:textId="77777777" w:rsidR="007524A0" w:rsidRDefault="007524A0"/>
    <w:p w14:paraId="0C982C20" w14:textId="77777777" w:rsidR="007524A0" w:rsidRDefault="007524A0"/>
    <w:p w14:paraId="1ADA537F" w14:textId="77777777" w:rsidR="007524A0" w:rsidRDefault="007524A0"/>
    <w:p w14:paraId="601C104E" w14:textId="77777777" w:rsidR="007524A0" w:rsidRDefault="007524A0"/>
    <w:p w14:paraId="37B3A69A" w14:textId="77777777" w:rsidR="007524A0" w:rsidRDefault="007524A0"/>
    <w:p w14:paraId="053D9178" w14:textId="77777777" w:rsidR="007524A0" w:rsidRDefault="007524A0"/>
    <w:p w14:paraId="448FFBD3" w14:textId="77777777" w:rsidR="007524A0" w:rsidRDefault="007524A0"/>
    <w:p w14:paraId="79E13503" w14:textId="77777777" w:rsidR="007524A0" w:rsidRDefault="007524A0"/>
    <w:p w14:paraId="6C2653D7" w14:textId="77777777" w:rsidR="007524A0" w:rsidRDefault="007524A0"/>
    <w:p w14:paraId="50122F74" w14:textId="77777777" w:rsidR="007524A0" w:rsidRDefault="007524A0"/>
    <w:p w14:paraId="4DAD6792" w14:textId="77777777" w:rsidR="007524A0" w:rsidRDefault="007524A0"/>
    <w:tbl>
      <w:tblPr>
        <w:tblStyle w:val="TableGrid0"/>
        <w:tblW w:w="10058" w:type="dxa"/>
        <w:jc w:val="center"/>
        <w:tblInd w:w="0" w:type="dxa"/>
        <w:tblCellMar>
          <w:top w:w="4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974"/>
        <w:gridCol w:w="2164"/>
        <w:gridCol w:w="2783"/>
        <w:gridCol w:w="2564"/>
      </w:tblGrid>
      <w:tr w:rsidR="007524A0" w:rsidRPr="002F27DF" w14:paraId="552D1BDE" w14:textId="77777777" w:rsidTr="000609CF">
        <w:trPr>
          <w:trHeight w:val="576"/>
          <w:jc w:val="center"/>
        </w:trPr>
        <w:tc>
          <w:tcPr>
            <w:tcW w:w="74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B2F3F" w14:textId="3A67A02C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Logbook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Kerja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Praktek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Minggu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04A3E" w14:textId="77777777" w:rsidR="007524A0" w:rsidRPr="002F27DF" w:rsidRDefault="007524A0" w:rsidP="000609CF">
            <w:pPr>
              <w:spacing w:after="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Tanda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/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Paraf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Lapangan</w:t>
            </w:r>
            <w:proofErr w:type="spellEnd"/>
          </w:p>
        </w:tc>
      </w:tr>
      <w:tr w:rsidR="007524A0" w:rsidRPr="002F27DF" w14:paraId="09C5298C" w14:textId="77777777" w:rsidTr="000609CF">
        <w:trPr>
          <w:trHeight w:val="660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2EA7E" w14:textId="77777777" w:rsidR="007524A0" w:rsidRPr="002F27DF" w:rsidRDefault="007524A0" w:rsidP="000609CF">
            <w:pPr>
              <w:spacing w:after="93"/>
              <w:ind w:right="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Hari,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AAB42" w14:textId="77777777" w:rsidR="007524A0" w:rsidRPr="002F27DF" w:rsidRDefault="007524A0" w:rsidP="000609CF">
            <w:pPr>
              <w:ind w:left="1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C164" w14:textId="77777777" w:rsidR="007524A0" w:rsidRPr="002F27DF" w:rsidRDefault="007524A0" w:rsidP="000609CF">
            <w:pPr>
              <w:ind w:lef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Uraian</w:t>
            </w:r>
            <w:proofErr w:type="spellEnd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FEEE" w14:textId="77777777" w:rsidR="007524A0" w:rsidRPr="002F27DF" w:rsidRDefault="007524A0" w:rsidP="000609CF">
            <w:pPr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7D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D5FC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A0" w:rsidRPr="002F27DF" w14:paraId="79DE8C31" w14:textId="77777777" w:rsidTr="007524A0">
        <w:trPr>
          <w:trHeight w:val="1036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A338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Senin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807F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76A5F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7703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A5FEA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0800C83C" w14:textId="77777777" w:rsidTr="007524A0">
        <w:trPr>
          <w:trHeight w:val="641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1B20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proofErr w:type="spellStart"/>
            <w:r>
              <w:rPr>
                <w:rFonts w:eastAsia="Calibri"/>
                <w:bCs/>
                <w:sz w:val="24"/>
                <w:szCs w:val="24"/>
              </w:rPr>
              <w:t>Selasa</w:t>
            </w:r>
            <w:proofErr w:type="spellEnd"/>
            <w:r>
              <w:rPr>
                <w:rFonts w:eastAsia="Calibri"/>
                <w:bCs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870B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AAD4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96E32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2C49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77E3EB17" w14:textId="77777777" w:rsidTr="007524A0">
        <w:trPr>
          <w:trHeight w:val="952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65DD" w14:textId="77777777" w:rsidR="007524A0" w:rsidRPr="00DB23B5" w:rsidRDefault="007524A0" w:rsidP="000609CF">
            <w:pPr>
              <w:spacing w:after="93"/>
              <w:ind w:right="139"/>
              <w:rPr>
                <w:rFonts w:eastAsia="Calibri"/>
                <w:bCs/>
                <w:sz w:val="24"/>
                <w:szCs w:val="24"/>
              </w:rPr>
            </w:pPr>
            <w:r>
              <w:rPr>
                <w:rFonts w:eastAsia="Calibri"/>
                <w:bCs/>
                <w:sz w:val="24"/>
                <w:szCs w:val="24"/>
              </w:rPr>
              <w:t>Rabu,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68E60" w14:textId="77777777" w:rsidR="007524A0" w:rsidRPr="002F27DF" w:rsidRDefault="007524A0" w:rsidP="000609C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0D078" w14:textId="77777777" w:rsidR="007524A0" w:rsidRPr="002F27DF" w:rsidRDefault="007524A0" w:rsidP="000609CF">
            <w:pPr>
              <w:ind w:left="39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4C08" w14:textId="77777777" w:rsidR="007524A0" w:rsidRPr="002F27DF" w:rsidRDefault="007524A0" w:rsidP="000609CF">
            <w:pPr>
              <w:ind w:left="3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3B0D7" w14:textId="77777777" w:rsidR="007524A0" w:rsidRPr="002F27DF" w:rsidRDefault="007524A0" w:rsidP="000609CF">
            <w:pPr>
              <w:jc w:val="center"/>
              <w:rPr>
                <w:sz w:val="24"/>
                <w:szCs w:val="24"/>
              </w:rPr>
            </w:pPr>
          </w:p>
        </w:tc>
      </w:tr>
      <w:tr w:rsidR="007524A0" w:rsidRPr="002F27DF" w14:paraId="69831BC4" w14:textId="77777777" w:rsidTr="007524A0">
        <w:trPr>
          <w:trHeight w:val="841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EBA07" w14:textId="77777777" w:rsidR="007524A0" w:rsidRPr="002F27DF" w:rsidRDefault="007524A0" w:rsidP="000609CF">
            <w:pPr>
              <w:spacing w:after="5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8F3954F" w14:textId="77777777" w:rsidR="007524A0" w:rsidRPr="002F27DF" w:rsidRDefault="007524A0" w:rsidP="00060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B3A76D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2AF57D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187DAC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9A1157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9818FD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036857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C6C7EC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05504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FA61B4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A0" w:rsidRPr="002F27DF" w14:paraId="053972A7" w14:textId="77777777" w:rsidTr="007524A0">
        <w:trPr>
          <w:trHeight w:val="1150"/>
          <w:jc w:val="center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D2530" w14:textId="77777777" w:rsidR="007524A0" w:rsidRPr="002F27DF" w:rsidRDefault="007524A0" w:rsidP="000609CF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Jumat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A188D5D" w14:textId="77777777" w:rsidR="007524A0" w:rsidRPr="002F27DF" w:rsidRDefault="007524A0" w:rsidP="00060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F3E3FA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7DDAB1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3B8F4B" w14:textId="77777777" w:rsidR="007524A0" w:rsidRPr="002F27DF" w:rsidRDefault="007524A0" w:rsidP="00060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F505A9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E7274C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DB4EAC" w14:textId="77777777" w:rsidR="007524A0" w:rsidRPr="002F27DF" w:rsidRDefault="007524A0" w:rsidP="000609CF">
            <w:pPr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6601F1" w14:textId="77777777" w:rsidR="007524A0" w:rsidRPr="00DB23B5" w:rsidRDefault="007524A0" w:rsidP="000609CF">
            <w:pPr>
              <w:ind w:left="5"/>
              <w:jc w:val="center"/>
            </w:pPr>
          </w:p>
          <w:p w14:paraId="27652BC8" w14:textId="77777777" w:rsidR="007524A0" w:rsidRPr="00DB23B5" w:rsidRDefault="007524A0" w:rsidP="000609CF">
            <w:pPr>
              <w:ind w:left="5"/>
              <w:jc w:val="center"/>
            </w:pPr>
          </w:p>
          <w:p w14:paraId="6F4D5818" w14:textId="77777777" w:rsidR="007524A0" w:rsidRPr="00DB23B5" w:rsidRDefault="007524A0" w:rsidP="000609CF">
            <w:pPr>
              <w:ind w:left="5"/>
              <w:jc w:val="center"/>
            </w:pPr>
          </w:p>
        </w:tc>
      </w:tr>
    </w:tbl>
    <w:p w14:paraId="0302794F" w14:textId="77777777" w:rsidR="007524A0" w:rsidRDefault="007524A0"/>
    <w:p w14:paraId="0DCE3DE3" w14:textId="77777777" w:rsidR="007524A0" w:rsidRDefault="007524A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2"/>
        <w:gridCol w:w="4117"/>
      </w:tblGrid>
      <w:tr w:rsidR="007524A0" w14:paraId="2E3AFDD6" w14:textId="77777777" w:rsidTr="007524A0">
        <w:trPr>
          <w:trHeight w:val="335"/>
        </w:trPr>
        <w:tc>
          <w:tcPr>
            <w:tcW w:w="4172" w:type="dxa"/>
          </w:tcPr>
          <w:p w14:paraId="3C28F865" w14:textId="3A5E6F0D" w:rsidR="007524A0" w:rsidRDefault="007524A0" w:rsidP="000609CF">
            <w:pPr>
              <w:spacing w:before="29"/>
              <w:ind w:right="-38"/>
              <w:jc w:val="center"/>
              <w:rPr>
                <w:sz w:val="24"/>
                <w:szCs w:val="24"/>
              </w:rPr>
            </w:pPr>
            <w:bookmarkStart w:id="0" w:name="_Hlk201687441"/>
            <w:proofErr w:type="spellStart"/>
            <w:r>
              <w:rPr>
                <w:spacing w:val="-17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asikmalaya</w:t>
            </w:r>
            <w:proofErr w:type="spellEnd"/>
            <w:r>
              <w:rPr>
                <w:sz w:val="24"/>
                <w:szCs w:val="24"/>
              </w:rPr>
              <w:t>,</w:t>
            </w:r>
            <w:r w:rsidR="00FD5529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Juli</w:t>
            </w:r>
            <w:proofErr w:type="spellEnd"/>
            <w:r>
              <w:rPr>
                <w:sz w:val="24"/>
                <w:szCs w:val="24"/>
              </w:rPr>
              <w:t xml:space="preserve"> 2025</w:t>
            </w:r>
          </w:p>
          <w:p w14:paraId="0ACE06BF" w14:textId="77777777" w:rsidR="007524A0" w:rsidRDefault="007524A0" w:rsidP="000609CF">
            <w:pPr>
              <w:spacing w:line="260" w:lineRule="exact"/>
              <w:ind w:right="29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position w:val="-1"/>
                <w:sz w:val="24"/>
                <w:szCs w:val="24"/>
              </w:rPr>
              <w:t>Dosen</w:t>
            </w:r>
            <w:proofErr w:type="spellEnd"/>
            <w:r>
              <w:rPr>
                <w:position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position w:val="-1"/>
                <w:sz w:val="24"/>
                <w:szCs w:val="24"/>
              </w:rPr>
              <w:t>Pembimbing</w:t>
            </w:r>
            <w:proofErr w:type="spellEnd"/>
            <w:r>
              <w:rPr>
                <w:position w:val="-1"/>
                <w:sz w:val="24"/>
                <w:szCs w:val="24"/>
              </w:rPr>
              <w:t>,</w:t>
            </w:r>
          </w:p>
          <w:p w14:paraId="1CE58EE0" w14:textId="77777777" w:rsidR="007524A0" w:rsidRDefault="007524A0" w:rsidP="000609CF">
            <w:pPr>
              <w:spacing w:before="29"/>
              <w:rPr>
                <w:sz w:val="24"/>
                <w:szCs w:val="24"/>
              </w:rPr>
            </w:pPr>
          </w:p>
        </w:tc>
        <w:tc>
          <w:tcPr>
            <w:tcW w:w="4117" w:type="dxa"/>
          </w:tcPr>
          <w:p w14:paraId="2DA6F7C6" w14:textId="4ED1BC29" w:rsidR="007524A0" w:rsidRDefault="007524A0" w:rsidP="000609CF">
            <w:pPr>
              <w:spacing w:before="29"/>
              <w:ind w:right="-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Jakarta</w:t>
            </w:r>
            <w:r>
              <w:rPr>
                <w:sz w:val="24"/>
                <w:szCs w:val="24"/>
              </w:rPr>
              <w:t>,</w:t>
            </w:r>
            <w:r w:rsidR="00FD5529">
              <w:rPr>
                <w:sz w:val="24"/>
                <w:szCs w:val="24"/>
              </w:rPr>
              <w:t xml:space="preserve"> 15 </w:t>
            </w:r>
            <w:proofErr w:type="spellStart"/>
            <w:r>
              <w:rPr>
                <w:sz w:val="24"/>
                <w:szCs w:val="24"/>
              </w:rPr>
              <w:t>Juli</w:t>
            </w:r>
            <w:proofErr w:type="spellEnd"/>
            <w:r>
              <w:rPr>
                <w:sz w:val="24"/>
                <w:szCs w:val="24"/>
              </w:rPr>
              <w:t xml:space="preserve"> 2025</w:t>
            </w:r>
          </w:p>
          <w:p w14:paraId="797C3CF2" w14:textId="77777777" w:rsidR="007524A0" w:rsidRDefault="007524A0" w:rsidP="000609CF">
            <w:pPr>
              <w:spacing w:before="29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position w:val="-1"/>
                <w:sz w:val="24"/>
                <w:szCs w:val="24"/>
              </w:rPr>
              <w:t>Pembimbing</w:t>
            </w:r>
            <w:proofErr w:type="spellEnd"/>
            <w:r>
              <w:rPr>
                <w:position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position w:val="-1"/>
                <w:sz w:val="24"/>
                <w:szCs w:val="24"/>
              </w:rPr>
              <w:t>Lapangan</w:t>
            </w:r>
            <w:proofErr w:type="spellEnd"/>
            <w:r>
              <w:rPr>
                <w:position w:val="-1"/>
                <w:sz w:val="24"/>
                <w:szCs w:val="24"/>
              </w:rPr>
              <w:t>,</w:t>
            </w:r>
          </w:p>
        </w:tc>
      </w:tr>
      <w:tr w:rsidR="007524A0" w14:paraId="2BE5B0C9" w14:textId="77777777" w:rsidTr="007524A0">
        <w:trPr>
          <w:trHeight w:val="620"/>
        </w:trPr>
        <w:tc>
          <w:tcPr>
            <w:tcW w:w="4172" w:type="dxa"/>
          </w:tcPr>
          <w:p w14:paraId="2828C034" w14:textId="77777777" w:rsidR="007524A0" w:rsidRDefault="007524A0" w:rsidP="000609CF">
            <w:pPr>
              <w:spacing w:line="260" w:lineRule="exact"/>
              <w:ind w:right="290"/>
              <w:jc w:val="center"/>
              <w:rPr>
                <w:sz w:val="24"/>
                <w:szCs w:val="24"/>
              </w:rPr>
            </w:pPr>
          </w:p>
          <w:p w14:paraId="3E624CFA" w14:textId="77777777" w:rsidR="007524A0" w:rsidRDefault="007524A0" w:rsidP="000609CF">
            <w:pPr>
              <w:spacing w:line="260" w:lineRule="exact"/>
              <w:ind w:right="290"/>
              <w:jc w:val="center"/>
              <w:rPr>
                <w:sz w:val="24"/>
                <w:szCs w:val="24"/>
              </w:rPr>
            </w:pPr>
          </w:p>
          <w:p w14:paraId="5C2FF49A" w14:textId="77777777" w:rsidR="007524A0" w:rsidRDefault="007524A0" w:rsidP="000609CF">
            <w:pPr>
              <w:spacing w:line="260" w:lineRule="exact"/>
              <w:ind w:right="290"/>
              <w:jc w:val="center"/>
              <w:rPr>
                <w:sz w:val="24"/>
                <w:szCs w:val="24"/>
              </w:rPr>
            </w:pPr>
          </w:p>
          <w:p w14:paraId="36C7935C" w14:textId="77777777" w:rsidR="007524A0" w:rsidRDefault="007524A0" w:rsidP="000609CF">
            <w:pPr>
              <w:spacing w:line="260" w:lineRule="exact"/>
              <w:ind w:right="290"/>
              <w:jc w:val="center"/>
              <w:rPr>
                <w:sz w:val="24"/>
                <w:szCs w:val="24"/>
              </w:rPr>
            </w:pPr>
          </w:p>
          <w:p w14:paraId="216CFAFA" w14:textId="77777777" w:rsidR="007524A0" w:rsidRDefault="007524A0" w:rsidP="000609CF">
            <w:pPr>
              <w:spacing w:line="260" w:lineRule="exact"/>
              <w:ind w:right="290"/>
              <w:jc w:val="center"/>
              <w:rPr>
                <w:sz w:val="24"/>
                <w:szCs w:val="24"/>
              </w:rPr>
            </w:pPr>
          </w:p>
        </w:tc>
        <w:tc>
          <w:tcPr>
            <w:tcW w:w="4117" w:type="dxa"/>
          </w:tcPr>
          <w:p w14:paraId="6CE51864" w14:textId="77777777" w:rsidR="007524A0" w:rsidRDefault="007524A0" w:rsidP="000609CF">
            <w:pPr>
              <w:spacing w:before="29"/>
              <w:rPr>
                <w:sz w:val="24"/>
                <w:szCs w:val="24"/>
              </w:rPr>
            </w:pPr>
          </w:p>
        </w:tc>
      </w:tr>
      <w:tr w:rsidR="007524A0" w14:paraId="3482EE90" w14:textId="77777777" w:rsidTr="007524A0">
        <w:tc>
          <w:tcPr>
            <w:tcW w:w="4172" w:type="dxa"/>
          </w:tcPr>
          <w:p w14:paraId="25BBDD9F" w14:textId="77777777" w:rsidR="007524A0" w:rsidRDefault="007524A0" w:rsidP="000609CF">
            <w:pPr>
              <w:jc w:val="center"/>
              <w:rPr>
                <w:b/>
                <w:sz w:val="24"/>
                <w:szCs w:val="24"/>
                <w:u w:val="single"/>
                <w:lang w:val="id-ID"/>
              </w:rPr>
            </w:pPr>
            <w:r w:rsidRPr="00D044F3">
              <w:rPr>
                <w:b/>
                <w:sz w:val="24"/>
                <w:szCs w:val="24"/>
                <w:u w:val="single"/>
                <w:lang w:val="id-ID"/>
              </w:rPr>
              <w:t xml:space="preserve">Ir. Firmansyah M. S. Nursuwars, </w:t>
            </w:r>
          </w:p>
          <w:p w14:paraId="3331E4FE" w14:textId="77777777" w:rsidR="007524A0" w:rsidRPr="00D044F3" w:rsidRDefault="007524A0" w:rsidP="000609CF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D044F3">
              <w:rPr>
                <w:b/>
                <w:sz w:val="24"/>
                <w:szCs w:val="24"/>
                <w:u w:val="single"/>
                <w:lang w:val="id-ID"/>
              </w:rPr>
              <w:t>S.T., M.Kom., IPM., Asean.Eng</w:t>
            </w:r>
          </w:p>
          <w:p w14:paraId="1C2AC203" w14:textId="77777777" w:rsidR="007524A0" w:rsidRPr="006763DF" w:rsidRDefault="007524A0" w:rsidP="000609CF">
            <w:pPr>
              <w:tabs>
                <w:tab w:val="left" w:pos="1413"/>
              </w:tabs>
              <w:spacing w:before="29"/>
              <w:jc w:val="center"/>
              <w:rPr>
                <w:sz w:val="24"/>
                <w:szCs w:val="24"/>
              </w:rPr>
            </w:pPr>
            <w:r w:rsidRPr="006763DF">
              <w:rPr>
                <w:sz w:val="24"/>
                <w:szCs w:val="24"/>
              </w:rPr>
              <w:t xml:space="preserve">NIDN. </w:t>
            </w:r>
            <w:r w:rsidRPr="00D044F3">
              <w:rPr>
                <w:sz w:val="24"/>
                <w:szCs w:val="24"/>
              </w:rPr>
              <w:t>0405128301</w:t>
            </w:r>
          </w:p>
        </w:tc>
        <w:tc>
          <w:tcPr>
            <w:tcW w:w="4117" w:type="dxa"/>
          </w:tcPr>
          <w:p w14:paraId="2F61A97C" w14:textId="77777777" w:rsidR="007524A0" w:rsidRDefault="007524A0" w:rsidP="000609CF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  <w:p w14:paraId="00F0E4B7" w14:textId="1809F511" w:rsidR="007524A0" w:rsidRPr="007524A0" w:rsidRDefault="007524A0" w:rsidP="007524A0">
            <w:pPr>
              <w:jc w:val="center"/>
              <w:rPr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b/>
                <w:sz w:val="24"/>
                <w:szCs w:val="24"/>
                <w:u w:val="single"/>
              </w:rPr>
              <w:t>Ariansyah</w:t>
            </w:r>
            <w:proofErr w:type="spellEnd"/>
          </w:p>
        </w:tc>
      </w:tr>
      <w:bookmarkEnd w:id="0"/>
    </w:tbl>
    <w:p w14:paraId="0191C382" w14:textId="10F478E2" w:rsidR="007524A0" w:rsidRDefault="007524A0">
      <w:pPr>
        <w:sectPr w:rsidR="007524A0">
          <w:pgSz w:w="11920" w:h="16840"/>
          <w:pgMar w:top="1320" w:right="1340" w:bottom="280" w:left="1340" w:header="720" w:footer="720" w:gutter="0"/>
          <w:cols w:space="720"/>
        </w:sectPr>
      </w:pPr>
    </w:p>
    <w:p w14:paraId="0A5E63E3" w14:textId="77777777" w:rsidR="00F97E15" w:rsidRDefault="00F97E15">
      <w:pPr>
        <w:sectPr w:rsidR="00F97E15">
          <w:pgSz w:w="11920" w:h="16840"/>
          <w:pgMar w:top="1320" w:right="1340" w:bottom="280" w:left="1340" w:header="720" w:footer="720" w:gutter="0"/>
          <w:cols w:space="720"/>
        </w:sectPr>
      </w:pPr>
    </w:p>
    <w:p w14:paraId="6E45A0B8" w14:textId="77777777" w:rsidR="00504E66" w:rsidRDefault="00504E66" w:rsidP="00504E66"/>
    <w:p w14:paraId="5C193457" w14:textId="4DF9DB86" w:rsidR="00504E66" w:rsidRDefault="00504E66">
      <w:pPr>
        <w:spacing w:before="29"/>
        <w:ind w:left="941"/>
        <w:rPr>
          <w:sz w:val="24"/>
          <w:szCs w:val="24"/>
        </w:rPr>
      </w:pPr>
    </w:p>
    <w:p w14:paraId="05678F6E" w14:textId="70F62A14" w:rsidR="00504E66" w:rsidRDefault="00504E66">
      <w:pPr>
        <w:spacing w:before="29"/>
        <w:ind w:left="941"/>
        <w:rPr>
          <w:sz w:val="24"/>
          <w:szCs w:val="24"/>
        </w:rPr>
      </w:pPr>
    </w:p>
    <w:p w14:paraId="2EB9272B" w14:textId="77777777" w:rsidR="00504E66" w:rsidRDefault="00504E66">
      <w:pPr>
        <w:spacing w:before="29"/>
        <w:ind w:left="941"/>
        <w:rPr>
          <w:sz w:val="24"/>
          <w:szCs w:val="24"/>
        </w:rPr>
      </w:pPr>
    </w:p>
    <w:sectPr w:rsidR="00504E66">
      <w:type w:val="continuous"/>
      <w:pgSz w:w="11920" w:h="16840"/>
      <w:pgMar w:top="1480" w:right="13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67BFF" w14:textId="77777777" w:rsidR="006A6DC3" w:rsidRDefault="006A6DC3" w:rsidP="007524A0">
      <w:r>
        <w:separator/>
      </w:r>
    </w:p>
  </w:endnote>
  <w:endnote w:type="continuationSeparator" w:id="0">
    <w:p w14:paraId="0452A76A" w14:textId="77777777" w:rsidR="006A6DC3" w:rsidRDefault="006A6DC3" w:rsidP="00752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B4A5F" w14:textId="77777777" w:rsidR="006A6DC3" w:rsidRDefault="006A6DC3" w:rsidP="007524A0">
      <w:r>
        <w:separator/>
      </w:r>
    </w:p>
  </w:footnote>
  <w:footnote w:type="continuationSeparator" w:id="0">
    <w:p w14:paraId="17FA00C1" w14:textId="77777777" w:rsidR="006A6DC3" w:rsidRDefault="006A6DC3" w:rsidP="007524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F24F17"/>
    <w:multiLevelType w:val="multilevel"/>
    <w:tmpl w:val="BB18FEA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15"/>
    <w:rsid w:val="00007E6F"/>
    <w:rsid w:val="000F2CEA"/>
    <w:rsid w:val="0015115E"/>
    <w:rsid w:val="001615BE"/>
    <w:rsid w:val="00175EC0"/>
    <w:rsid w:val="001C54E5"/>
    <w:rsid w:val="00223F5A"/>
    <w:rsid w:val="00292631"/>
    <w:rsid w:val="002F27DF"/>
    <w:rsid w:val="00326690"/>
    <w:rsid w:val="00350D61"/>
    <w:rsid w:val="003C4E20"/>
    <w:rsid w:val="00404C3A"/>
    <w:rsid w:val="004722EF"/>
    <w:rsid w:val="00487389"/>
    <w:rsid w:val="00504E66"/>
    <w:rsid w:val="00525955"/>
    <w:rsid w:val="00586BC9"/>
    <w:rsid w:val="0059598B"/>
    <w:rsid w:val="005F1613"/>
    <w:rsid w:val="006463F0"/>
    <w:rsid w:val="006763DF"/>
    <w:rsid w:val="00686ACB"/>
    <w:rsid w:val="006A6DC3"/>
    <w:rsid w:val="006B2FDD"/>
    <w:rsid w:val="007524A0"/>
    <w:rsid w:val="007831A9"/>
    <w:rsid w:val="008722C3"/>
    <w:rsid w:val="008F4D83"/>
    <w:rsid w:val="0094104C"/>
    <w:rsid w:val="00964FD6"/>
    <w:rsid w:val="00974011"/>
    <w:rsid w:val="009E4DB9"/>
    <w:rsid w:val="00A163CB"/>
    <w:rsid w:val="00B12547"/>
    <w:rsid w:val="00B73F66"/>
    <w:rsid w:val="00BF1921"/>
    <w:rsid w:val="00CC194A"/>
    <w:rsid w:val="00D044F3"/>
    <w:rsid w:val="00D37CFF"/>
    <w:rsid w:val="00D45707"/>
    <w:rsid w:val="00D4760F"/>
    <w:rsid w:val="00D85F0F"/>
    <w:rsid w:val="00DB23B5"/>
    <w:rsid w:val="00E1036A"/>
    <w:rsid w:val="00E86F08"/>
    <w:rsid w:val="00F157BF"/>
    <w:rsid w:val="00F30C94"/>
    <w:rsid w:val="00F618B0"/>
    <w:rsid w:val="00F97E15"/>
    <w:rsid w:val="00FD5529"/>
    <w:rsid w:val="00FD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594577E7"/>
  <w15:docId w15:val="{852176EB-AAB0-4960-ADAE-7534B38C1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389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rsid w:val="00595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2F27DF"/>
    <w:rPr>
      <w:rFonts w:asciiTheme="minorHAnsi" w:eastAsiaTheme="minorEastAsia" w:hAnsiTheme="minorHAnsi" w:cstheme="minorBidi"/>
      <w:sz w:val="22"/>
      <w:szCs w:val="22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524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24A0"/>
  </w:style>
  <w:style w:type="paragraph" w:styleId="Footer">
    <w:name w:val="footer"/>
    <w:basedOn w:val="Normal"/>
    <w:link w:val="FooterChar"/>
    <w:uiPriority w:val="99"/>
    <w:unhideWhenUsed/>
    <w:rsid w:val="007524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2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CFA11-762C-4B79-AD5A-60E420020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Adrian Syah Putra</cp:lastModifiedBy>
  <cp:revision>46</cp:revision>
  <dcterms:created xsi:type="dcterms:W3CDTF">2025-06-23T17:25:00Z</dcterms:created>
  <dcterms:modified xsi:type="dcterms:W3CDTF">2025-07-01T03:35:00Z</dcterms:modified>
</cp:coreProperties>
</file>